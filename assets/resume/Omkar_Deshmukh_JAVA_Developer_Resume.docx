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4431E" w14:textId="4B672B89" w:rsidR="00B22DF4" w:rsidRDefault="00B22DF4" w:rsidP="00B22DF4">
      <w:pPr>
        <w:jc w:val="center"/>
        <w:rPr>
          <w:rFonts w:ascii="Cambria" w:hAnsi="Cambria" w:cstheme="majorHAnsi"/>
          <w:sz w:val="36"/>
          <w:szCs w:val="36"/>
        </w:rPr>
      </w:pPr>
      <w:r>
        <w:rPr>
          <w:rFonts w:ascii="Cambria" w:hAnsi="Cambria" w:cstheme="majorHAnsi"/>
          <w:sz w:val="36"/>
          <w:szCs w:val="36"/>
        </w:rPr>
        <w:t>Omkar Deshmukh</w:t>
      </w:r>
    </w:p>
    <w:p w14:paraId="10D0B15A" w14:textId="6F2526FF" w:rsidR="00B22DF4" w:rsidRPr="00057E57" w:rsidRDefault="00B22DF4" w:rsidP="00B22DF4">
      <w:pPr>
        <w:spacing w:after="0"/>
        <w:jc w:val="center"/>
        <w:rPr>
          <w:rFonts w:ascii="Cambria Math" w:hAnsi="Cambria Math"/>
          <w:color w:val="000000" w:themeColor="text1"/>
          <w:sz w:val="24"/>
          <w:szCs w:val="24"/>
        </w:rPr>
      </w:pPr>
      <w:r w:rsidRPr="00057E57">
        <w:rPr>
          <w:rFonts w:ascii="Cambria Math" w:hAnsi="Cambria Math"/>
          <w:color w:val="000000" w:themeColor="text1"/>
          <w:sz w:val="28"/>
          <w:szCs w:val="24"/>
        </w:rPr>
        <w:t>Java Developer</w:t>
      </w:r>
    </w:p>
    <w:p w14:paraId="31309094" w14:textId="1D998FED" w:rsidR="00B22DF4" w:rsidRDefault="00B22DF4" w:rsidP="00B22DF4">
      <w:pPr>
        <w:spacing w:after="328"/>
        <w:jc w:val="center"/>
        <w:rPr>
          <w:rFonts w:ascii="Cambria Math" w:hAnsi="Cambria Math"/>
          <w:color w:val="384347"/>
          <w:sz w:val="18"/>
          <w:szCs w:val="22"/>
        </w:rPr>
      </w:pPr>
      <w:r w:rsidRPr="00B22DF4">
        <w:rPr>
          <w:rFonts w:ascii="Cambria Math" w:hAnsi="Cambria Math"/>
          <w:color w:val="384347"/>
          <w:sz w:val="18"/>
          <w:szCs w:val="22"/>
        </w:rPr>
        <w:t xml:space="preserve">+919172713009 </w:t>
      </w:r>
      <w:r w:rsidRPr="00B22DF4">
        <w:rPr>
          <w:rFonts w:ascii="Cambria Math" w:hAnsi="Cambria Math"/>
          <w:noProof/>
          <w:sz w:val="22"/>
          <w:szCs w:val="22"/>
        </w:rPr>
        <mc:AlternateContent>
          <mc:Choice Requires="wpg">
            <w:drawing>
              <wp:inline distT="0" distB="0" distL="0" distR="0" wp14:anchorId="2F27512A" wp14:editId="1261721B">
                <wp:extent cx="32223" cy="32223"/>
                <wp:effectExtent l="0" t="0" r="0" b="0"/>
                <wp:docPr id="998" name="Group 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3" cy="32223"/>
                          <a:chOff x="0" y="0"/>
                          <a:chExt cx="32223" cy="32223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2223" cy="32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3" h="32223">
                                <a:moveTo>
                                  <a:pt x="16112" y="0"/>
                                </a:moveTo>
                                <a:cubicBezTo>
                                  <a:pt x="18248" y="0"/>
                                  <a:pt x="20303" y="409"/>
                                  <a:pt x="22277" y="1226"/>
                                </a:cubicBezTo>
                                <a:cubicBezTo>
                                  <a:pt x="24250" y="2044"/>
                                  <a:pt x="25993" y="3208"/>
                                  <a:pt x="27504" y="4719"/>
                                </a:cubicBezTo>
                                <a:cubicBezTo>
                                  <a:pt x="29015" y="6230"/>
                                  <a:pt x="30179" y="7972"/>
                                  <a:pt x="30996" y="9946"/>
                                </a:cubicBezTo>
                                <a:cubicBezTo>
                                  <a:pt x="31814" y="11920"/>
                                  <a:pt x="32223" y="13975"/>
                                  <a:pt x="32223" y="16111"/>
                                </a:cubicBezTo>
                                <a:cubicBezTo>
                                  <a:pt x="32223" y="18248"/>
                                  <a:pt x="31814" y="20303"/>
                                  <a:pt x="30996" y="22277"/>
                                </a:cubicBezTo>
                                <a:cubicBezTo>
                                  <a:pt x="30179" y="24251"/>
                                  <a:pt x="29015" y="25993"/>
                                  <a:pt x="27504" y="27504"/>
                                </a:cubicBezTo>
                                <a:cubicBezTo>
                                  <a:pt x="25993" y="29015"/>
                                  <a:pt x="24251" y="30179"/>
                                  <a:pt x="22277" y="30996"/>
                                </a:cubicBezTo>
                                <a:cubicBezTo>
                                  <a:pt x="20303" y="31814"/>
                                  <a:pt x="18248" y="32223"/>
                                  <a:pt x="16112" y="32223"/>
                                </a:cubicBezTo>
                                <a:cubicBezTo>
                                  <a:pt x="13975" y="32223"/>
                                  <a:pt x="11920" y="31814"/>
                                  <a:pt x="9946" y="30996"/>
                                </a:cubicBezTo>
                                <a:cubicBezTo>
                                  <a:pt x="7972" y="30179"/>
                                  <a:pt x="6230" y="29015"/>
                                  <a:pt x="4719" y="27504"/>
                                </a:cubicBezTo>
                                <a:cubicBezTo>
                                  <a:pt x="3208" y="25993"/>
                                  <a:pt x="2044" y="24251"/>
                                  <a:pt x="1226" y="22277"/>
                                </a:cubicBezTo>
                                <a:cubicBezTo>
                                  <a:pt x="409" y="20303"/>
                                  <a:pt x="0" y="18248"/>
                                  <a:pt x="0" y="16111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30" y="3208"/>
                                  <a:pt x="7972" y="2044"/>
                                  <a:pt x="9946" y="1226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43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014B38" id="Group 998" o:spid="_x0000_s1026" style="width:2.55pt;height:2.55pt;mso-position-horizontal-relative:char;mso-position-vertical-relative:line" coordsize="32223,3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">
                <v:shape id="Shape 8" o:spid="_x0000_s1027" style="position:absolute;width:32223;height:32223;visibility:visible;mso-wrap-style:square;v-text-anchor:top" coordsize="32223,3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" path="m16112,v2136,,4191,409,6165,1226c24250,2044,25993,3208,27504,4719v1511,1511,2675,3253,3492,5227c31814,11920,32223,13975,32223,16111v,2137,-409,4192,-1227,6166c30179,24251,29015,25993,27504,27504v-1511,1511,-3253,2675,-5227,3492c20303,31814,18248,32223,16112,32223v-2137,,-4192,-409,-6166,-1227c7972,30179,6230,29015,4719,27504,3208,25993,2044,24251,1226,22277,409,20303,,18248,,16111,,13975,409,11920,1226,9946,2044,7972,3208,6230,4719,4719,6230,3208,7972,2044,9946,1226,11920,409,13975,,16112,xe" fillcolor="#384347" stroked="f" strokeweight="0">
                  <v:stroke miterlimit="83231f" joinstyle="miter"/>
                  <v:path arrowok="t" textboxrect="0,0,32223,32223"/>
                </v:shape>
                <w10:anchorlock/>
              </v:group>
            </w:pict>
          </mc:Fallback>
        </mc:AlternateContent>
      </w:r>
      <w:r w:rsidRPr="00B22DF4">
        <w:rPr>
          <w:rFonts w:ascii="Cambria Math" w:hAnsi="Cambria Math"/>
          <w:color w:val="384347"/>
          <w:sz w:val="18"/>
          <w:szCs w:val="22"/>
        </w:rPr>
        <w:t xml:space="preserve"> Omkard7972@gmail.com </w:t>
      </w:r>
      <w:r w:rsidRPr="00B22DF4">
        <w:rPr>
          <w:rFonts w:ascii="Cambria Math" w:hAnsi="Cambria Math"/>
          <w:noProof/>
          <w:sz w:val="22"/>
          <w:szCs w:val="22"/>
        </w:rPr>
        <mc:AlternateContent>
          <mc:Choice Requires="wpg">
            <w:drawing>
              <wp:inline distT="0" distB="0" distL="0" distR="0" wp14:anchorId="3F6331FA" wp14:editId="5B811830">
                <wp:extent cx="32223" cy="32223"/>
                <wp:effectExtent l="0" t="0" r="0" b="0"/>
                <wp:docPr id="999" name="Group 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3" cy="32223"/>
                          <a:chOff x="0" y="0"/>
                          <a:chExt cx="32223" cy="32223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2223" cy="32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3" h="32223">
                                <a:moveTo>
                                  <a:pt x="16111" y="0"/>
                                </a:moveTo>
                                <a:cubicBezTo>
                                  <a:pt x="18248" y="0"/>
                                  <a:pt x="20303" y="409"/>
                                  <a:pt x="22277" y="1226"/>
                                </a:cubicBezTo>
                                <a:cubicBezTo>
                                  <a:pt x="24251" y="2044"/>
                                  <a:pt x="25993" y="3208"/>
                                  <a:pt x="27504" y="4719"/>
                                </a:cubicBezTo>
                                <a:cubicBezTo>
                                  <a:pt x="29015" y="6230"/>
                                  <a:pt x="30179" y="7972"/>
                                  <a:pt x="30996" y="9946"/>
                                </a:cubicBezTo>
                                <a:cubicBezTo>
                                  <a:pt x="31814" y="11920"/>
                                  <a:pt x="32223" y="13975"/>
                                  <a:pt x="32223" y="16111"/>
                                </a:cubicBezTo>
                                <a:cubicBezTo>
                                  <a:pt x="32223" y="18248"/>
                                  <a:pt x="31814" y="20303"/>
                                  <a:pt x="30996" y="22277"/>
                                </a:cubicBezTo>
                                <a:cubicBezTo>
                                  <a:pt x="30179" y="24251"/>
                                  <a:pt x="29015" y="25993"/>
                                  <a:pt x="27504" y="27504"/>
                                </a:cubicBezTo>
                                <a:cubicBezTo>
                                  <a:pt x="25993" y="29015"/>
                                  <a:pt x="24251" y="30179"/>
                                  <a:pt x="22277" y="30996"/>
                                </a:cubicBezTo>
                                <a:cubicBezTo>
                                  <a:pt x="20303" y="31814"/>
                                  <a:pt x="18248" y="32223"/>
                                  <a:pt x="16111" y="32223"/>
                                </a:cubicBezTo>
                                <a:cubicBezTo>
                                  <a:pt x="13975" y="32223"/>
                                  <a:pt x="11919" y="31814"/>
                                  <a:pt x="9946" y="30996"/>
                                </a:cubicBezTo>
                                <a:cubicBezTo>
                                  <a:pt x="7972" y="30179"/>
                                  <a:pt x="6229" y="29015"/>
                                  <a:pt x="4719" y="27504"/>
                                </a:cubicBezTo>
                                <a:cubicBezTo>
                                  <a:pt x="3208" y="25993"/>
                                  <a:pt x="2044" y="24251"/>
                                  <a:pt x="1226" y="22277"/>
                                </a:cubicBezTo>
                                <a:cubicBezTo>
                                  <a:pt x="409" y="20303"/>
                                  <a:pt x="0" y="18248"/>
                                  <a:pt x="0" y="16111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29" y="3208"/>
                                  <a:pt x="7972" y="2044"/>
                                  <a:pt x="9946" y="1226"/>
                                </a:cubicBezTo>
                                <a:cubicBezTo>
                                  <a:pt x="11919" y="409"/>
                                  <a:pt x="13975" y="0"/>
                                  <a:pt x="161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43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29A30" id="Group 999" o:spid="_x0000_s1026" style="width:2.55pt;height:2.55pt;mso-position-horizontal-relative:char;mso-position-vertical-relative:line" coordsize="32223,3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">
                <v:shape id="Shape 9" o:spid="_x0000_s1027" style="position:absolute;width:32223;height:32223;visibility:visible;mso-wrap-style:square;v-text-anchor:top" coordsize="32223,3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" path="m16111,v2137,,4192,409,6166,1226c24251,2044,25993,3208,27504,4719v1511,1511,2675,3253,3492,5227c31814,11920,32223,13975,32223,16111v,2137,-409,4192,-1227,6166c30179,24251,29015,25993,27504,27504v-1511,1511,-3253,2675,-5227,3492c20303,31814,18248,32223,16111,32223v-2136,,-4192,-409,-6165,-1227c7972,30179,6229,29015,4719,27504,3208,25993,2044,24251,1226,22277,409,20303,,18248,,16111,,13975,409,11920,1226,9946,2044,7972,3208,6230,4719,4719,6229,3208,7972,2044,9946,1226,11919,409,13975,,16111,xe" fillcolor="#384347" stroked="f" strokeweight="0">
                  <v:stroke miterlimit="83231f" joinstyle="miter"/>
                  <v:path arrowok="t" textboxrect="0,0,32223,32223"/>
                </v:shape>
                <w10:anchorlock/>
              </v:group>
            </w:pict>
          </mc:Fallback>
        </mc:AlternateContent>
      </w:r>
      <w:r w:rsidRPr="00B22DF4">
        <w:rPr>
          <w:rFonts w:ascii="Cambria Math" w:hAnsi="Cambria Math"/>
          <w:color w:val="384347"/>
          <w:sz w:val="18"/>
          <w:szCs w:val="22"/>
        </w:rPr>
        <w:t xml:space="preserve"> www.linkedin.com/in/omkarraj99</w:t>
      </w:r>
      <w:r w:rsidRPr="00B22DF4">
        <w:rPr>
          <w:rFonts w:ascii="Cambria Math" w:hAnsi="Cambria Math"/>
          <w:noProof/>
          <w:sz w:val="22"/>
          <w:szCs w:val="22"/>
        </w:rPr>
        <mc:AlternateContent>
          <mc:Choice Requires="wpg">
            <w:drawing>
              <wp:inline distT="0" distB="0" distL="0" distR="0" wp14:anchorId="0289D783" wp14:editId="7D1D698B">
                <wp:extent cx="32223" cy="32223"/>
                <wp:effectExtent l="0" t="0" r="0" b="0"/>
                <wp:docPr id="1000" name="Group 1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3" cy="32223"/>
                          <a:chOff x="0" y="0"/>
                          <a:chExt cx="32223" cy="32223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2223" cy="32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3" h="32223">
                                <a:moveTo>
                                  <a:pt x="16112" y="0"/>
                                </a:moveTo>
                                <a:cubicBezTo>
                                  <a:pt x="18248" y="0"/>
                                  <a:pt x="20303" y="409"/>
                                  <a:pt x="22277" y="1226"/>
                                </a:cubicBezTo>
                                <a:cubicBezTo>
                                  <a:pt x="24250" y="2044"/>
                                  <a:pt x="25993" y="3208"/>
                                  <a:pt x="27504" y="4719"/>
                                </a:cubicBezTo>
                                <a:cubicBezTo>
                                  <a:pt x="29015" y="6230"/>
                                  <a:pt x="30178" y="7972"/>
                                  <a:pt x="30996" y="9946"/>
                                </a:cubicBezTo>
                                <a:cubicBezTo>
                                  <a:pt x="31814" y="11920"/>
                                  <a:pt x="32223" y="13975"/>
                                  <a:pt x="32223" y="16111"/>
                                </a:cubicBezTo>
                                <a:cubicBezTo>
                                  <a:pt x="32223" y="18248"/>
                                  <a:pt x="31814" y="20303"/>
                                  <a:pt x="30996" y="22277"/>
                                </a:cubicBezTo>
                                <a:cubicBezTo>
                                  <a:pt x="30178" y="24251"/>
                                  <a:pt x="29015" y="25993"/>
                                  <a:pt x="27504" y="27504"/>
                                </a:cubicBezTo>
                                <a:cubicBezTo>
                                  <a:pt x="25993" y="29015"/>
                                  <a:pt x="24250" y="30179"/>
                                  <a:pt x="22277" y="30996"/>
                                </a:cubicBezTo>
                                <a:cubicBezTo>
                                  <a:pt x="20303" y="31814"/>
                                  <a:pt x="18248" y="32223"/>
                                  <a:pt x="16112" y="32223"/>
                                </a:cubicBezTo>
                                <a:cubicBezTo>
                                  <a:pt x="13975" y="32223"/>
                                  <a:pt x="11920" y="31814"/>
                                  <a:pt x="9946" y="30996"/>
                                </a:cubicBezTo>
                                <a:cubicBezTo>
                                  <a:pt x="7972" y="30179"/>
                                  <a:pt x="6229" y="29015"/>
                                  <a:pt x="4719" y="27504"/>
                                </a:cubicBezTo>
                                <a:cubicBezTo>
                                  <a:pt x="3208" y="25993"/>
                                  <a:pt x="2044" y="24251"/>
                                  <a:pt x="1227" y="22277"/>
                                </a:cubicBezTo>
                                <a:cubicBezTo>
                                  <a:pt x="409" y="20303"/>
                                  <a:pt x="0" y="18248"/>
                                  <a:pt x="0" y="16111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29" y="3208"/>
                                  <a:pt x="7972" y="2044"/>
                                  <a:pt x="9946" y="1226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43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F2E1F0" id="Group 1000" o:spid="_x0000_s1026" style="width:2.55pt;height:2.55pt;mso-position-horizontal-relative:char;mso-position-vertical-relative:line" coordsize="32223,3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">
                <v:shape id="Shape 10" o:spid="_x0000_s1027" style="position:absolute;width:32223;height:32223;visibility:visible;mso-wrap-style:square;v-text-anchor:top" coordsize="32223,3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" path="m16112,v2136,,4191,409,6165,1226c24250,2044,25993,3208,27504,4719v1511,1511,2674,3253,3492,5227c31814,11920,32223,13975,32223,16111v,2137,-409,4192,-1227,6166c30178,24251,29015,25993,27504,27504v-1511,1511,-3254,2675,-5227,3492c20303,31814,18248,32223,16112,32223v-2137,,-4192,-409,-6166,-1227c7972,30179,6229,29015,4719,27504,3208,25993,2044,24251,1227,22277,409,20303,,18248,,16111,,13975,409,11920,1226,9946,2044,7972,3208,6230,4719,4719,6229,3208,7972,2044,9946,1226,11920,409,13975,,16112,xe" fillcolor="#384347" stroked="f" strokeweight="0">
                  <v:stroke miterlimit="83231f" joinstyle="miter"/>
                  <v:path arrowok="t" textboxrect="0,0,32223,32223"/>
                </v:shape>
                <w10:anchorlock/>
              </v:group>
            </w:pict>
          </mc:Fallback>
        </mc:AlternateContent>
      </w:r>
      <w:r w:rsidRPr="00B22DF4">
        <w:rPr>
          <w:rFonts w:ascii="Cambria Math" w:hAnsi="Cambria Math"/>
          <w:color w:val="384347"/>
          <w:sz w:val="18"/>
          <w:szCs w:val="22"/>
        </w:rPr>
        <w:t xml:space="preserve"> https://omkarraj99.github.io/techfolio</w:t>
      </w:r>
      <w:r w:rsidRPr="00B22DF4">
        <w:rPr>
          <w:rFonts w:ascii="Cambria Math" w:hAnsi="Cambria Math"/>
          <w:noProof/>
          <w:sz w:val="22"/>
          <w:szCs w:val="22"/>
        </w:rPr>
        <mc:AlternateContent>
          <mc:Choice Requires="wpg">
            <w:drawing>
              <wp:inline distT="0" distB="0" distL="0" distR="0" wp14:anchorId="6C66F919" wp14:editId="456F31BD">
                <wp:extent cx="32223" cy="32223"/>
                <wp:effectExtent l="0" t="0" r="0" b="0"/>
                <wp:docPr id="1065041026" name="Group 106504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3" cy="32223"/>
                          <a:chOff x="0" y="0"/>
                          <a:chExt cx="32223" cy="32223"/>
                        </a:xfrm>
                      </wpg:grpSpPr>
                      <wps:wsp>
                        <wps:cNvPr id="872867871" name="Shape 10"/>
                        <wps:cNvSpPr/>
                        <wps:spPr>
                          <a:xfrm>
                            <a:off x="0" y="0"/>
                            <a:ext cx="32223" cy="32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3" h="32223">
                                <a:moveTo>
                                  <a:pt x="16112" y="0"/>
                                </a:moveTo>
                                <a:cubicBezTo>
                                  <a:pt x="18248" y="0"/>
                                  <a:pt x="20303" y="409"/>
                                  <a:pt x="22277" y="1226"/>
                                </a:cubicBezTo>
                                <a:cubicBezTo>
                                  <a:pt x="24250" y="2044"/>
                                  <a:pt x="25993" y="3208"/>
                                  <a:pt x="27504" y="4719"/>
                                </a:cubicBezTo>
                                <a:cubicBezTo>
                                  <a:pt x="29015" y="6230"/>
                                  <a:pt x="30178" y="7972"/>
                                  <a:pt x="30996" y="9946"/>
                                </a:cubicBezTo>
                                <a:cubicBezTo>
                                  <a:pt x="31814" y="11920"/>
                                  <a:pt x="32223" y="13975"/>
                                  <a:pt x="32223" y="16111"/>
                                </a:cubicBezTo>
                                <a:cubicBezTo>
                                  <a:pt x="32223" y="18248"/>
                                  <a:pt x="31814" y="20303"/>
                                  <a:pt x="30996" y="22277"/>
                                </a:cubicBezTo>
                                <a:cubicBezTo>
                                  <a:pt x="30178" y="24251"/>
                                  <a:pt x="29015" y="25993"/>
                                  <a:pt x="27504" y="27504"/>
                                </a:cubicBezTo>
                                <a:cubicBezTo>
                                  <a:pt x="25993" y="29015"/>
                                  <a:pt x="24250" y="30179"/>
                                  <a:pt x="22277" y="30996"/>
                                </a:cubicBezTo>
                                <a:cubicBezTo>
                                  <a:pt x="20303" y="31814"/>
                                  <a:pt x="18248" y="32223"/>
                                  <a:pt x="16112" y="32223"/>
                                </a:cubicBezTo>
                                <a:cubicBezTo>
                                  <a:pt x="13975" y="32223"/>
                                  <a:pt x="11920" y="31814"/>
                                  <a:pt x="9946" y="30996"/>
                                </a:cubicBezTo>
                                <a:cubicBezTo>
                                  <a:pt x="7972" y="30179"/>
                                  <a:pt x="6229" y="29015"/>
                                  <a:pt x="4719" y="27504"/>
                                </a:cubicBezTo>
                                <a:cubicBezTo>
                                  <a:pt x="3208" y="25993"/>
                                  <a:pt x="2044" y="24251"/>
                                  <a:pt x="1227" y="22277"/>
                                </a:cubicBezTo>
                                <a:cubicBezTo>
                                  <a:pt x="409" y="20303"/>
                                  <a:pt x="0" y="18248"/>
                                  <a:pt x="0" y="16111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29" y="3208"/>
                                  <a:pt x="7972" y="2044"/>
                                  <a:pt x="9946" y="1226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43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C6096" id="Group 1065041026" o:spid="_x0000_s1026" style="width:2.55pt;height:2.55pt;mso-position-horizontal-relative:char;mso-position-vertical-relative:line" coordsize="32223,3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">
                <v:shape id="Shape 10" o:spid="_x0000_s1027" style="position:absolute;width:32223;height:32223;visibility:visible;mso-wrap-style:square;v-text-anchor:top" coordsize="32223,3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" path="m16112,v2136,,4191,409,6165,1226c24250,2044,25993,3208,27504,4719v1511,1511,2674,3253,3492,5227c31814,11920,32223,13975,32223,16111v,2137,-409,4192,-1227,6166c30178,24251,29015,25993,27504,27504v-1511,1511,-3254,2675,-5227,3492c20303,31814,18248,32223,16112,32223v-2137,,-4192,-409,-6166,-1227c7972,30179,6229,29015,4719,27504,3208,25993,2044,24251,1227,22277,409,20303,,18248,,16111,,13975,409,11920,1226,9946,2044,7972,3208,6230,4719,4719,6229,3208,7972,2044,9946,1226,11920,409,13975,,16112,xe" fillcolor="#384347" stroked="f" strokeweight="0">
                  <v:stroke miterlimit="83231f" joinstyle="miter"/>
                  <v:path arrowok="t" textboxrect="0,0,32223,32223"/>
                </v:shape>
                <w10:anchorlock/>
              </v:group>
            </w:pict>
          </mc:Fallback>
        </mc:AlternateContent>
      </w:r>
      <w:r w:rsidRPr="00B22DF4">
        <w:rPr>
          <w:rFonts w:ascii="Cambria Math" w:hAnsi="Cambria Math"/>
          <w:color w:val="384347"/>
          <w:sz w:val="18"/>
          <w:szCs w:val="22"/>
        </w:rPr>
        <w:t xml:space="preserve"> Pune</w:t>
      </w:r>
    </w:p>
    <w:p w14:paraId="44E03557" w14:textId="09244948" w:rsidR="00B22DF4" w:rsidRPr="00057E57" w:rsidRDefault="00B22DF4" w:rsidP="00B22DF4">
      <w:pPr>
        <w:pStyle w:val="Heading5"/>
        <w:jc w:val="center"/>
        <w:rPr>
          <w:rFonts w:ascii="Cambria" w:hAnsi="Cambria"/>
          <w:sz w:val="24"/>
          <w:szCs w:val="24"/>
        </w:rPr>
      </w:pPr>
      <w:r w:rsidRPr="00057E57">
        <w:rPr>
          <w:rFonts w:ascii="Cambria" w:hAnsi="Cambria"/>
          <w:sz w:val="24"/>
          <w:szCs w:val="24"/>
        </w:rPr>
        <w:t>Professional Summary</w:t>
      </w:r>
    </w:p>
    <w:p w14:paraId="686B2EA2" w14:textId="0301E260" w:rsidR="00B22DF4" w:rsidRDefault="00B22DF4" w:rsidP="00B22DF4">
      <w:pPr>
        <w:spacing w:after="328"/>
        <w:jc w:val="center"/>
        <w:rPr>
          <w:rFonts w:ascii="Cambria Math" w:hAnsi="Cambria Math"/>
          <w:color w:val="384347"/>
          <w:sz w:val="24"/>
          <w:szCs w:val="32"/>
        </w:rPr>
      </w:pPr>
      <w:r w:rsidRPr="00B22DF4">
        <w:rPr>
          <w:rFonts w:ascii="Cambria Math" w:hAnsi="Cambria Math"/>
          <w:color w:val="384347"/>
          <w:sz w:val="24"/>
          <w:szCs w:val="32"/>
        </w:rPr>
        <w:t>Results-driven and highly skilled Full Stack/Backend Java Developer with over 3 years of hands-on experience in designing, developing, and maintaining web applications and services. Proficient in Java,</w:t>
      </w:r>
      <w:r>
        <w:rPr>
          <w:rFonts w:ascii="Cambria Math" w:hAnsi="Cambria Math"/>
          <w:color w:val="384347"/>
          <w:sz w:val="24"/>
          <w:szCs w:val="32"/>
        </w:rPr>
        <w:t xml:space="preserve"> Maven,</w:t>
      </w:r>
      <w:r w:rsidRPr="00B22DF4">
        <w:rPr>
          <w:rFonts w:ascii="Cambria Math" w:hAnsi="Cambria Math"/>
          <w:color w:val="384347"/>
          <w:sz w:val="24"/>
          <w:szCs w:val="32"/>
        </w:rPr>
        <w:t xml:space="preserve"> Spring Framework, RESTful APIs, database management, and cloud technologies. Adept at working collaboratively in Agile environments to deliver high-quality software solutions. Strong problem-solving abilities and a deep understanding of both front-end and back-end development.</w:t>
      </w:r>
    </w:p>
    <w:p w14:paraId="044579A5" w14:textId="6AEA561D" w:rsidR="00B22DF4" w:rsidRPr="00057E57" w:rsidRDefault="00B22DF4" w:rsidP="00B22DF4">
      <w:pPr>
        <w:pStyle w:val="Heading5"/>
        <w:jc w:val="center"/>
        <w:rPr>
          <w:rFonts w:ascii="Cambria" w:hAnsi="Cambria"/>
          <w:sz w:val="24"/>
          <w:szCs w:val="24"/>
        </w:rPr>
      </w:pPr>
      <w:r w:rsidRPr="00057E57">
        <w:rPr>
          <w:rFonts w:ascii="Cambria" w:hAnsi="Cambria"/>
          <w:sz w:val="24"/>
          <w:szCs w:val="24"/>
        </w:rPr>
        <w:t>Skills</w:t>
      </w:r>
    </w:p>
    <w:p w14:paraId="550B9B14" w14:textId="167E3167" w:rsidR="00B22DF4" w:rsidRDefault="00B22DF4" w:rsidP="00B22DF4">
      <w:pPr>
        <w:pStyle w:val="ListParagraph"/>
        <w:numPr>
          <w:ilvl w:val="0"/>
          <w:numId w:val="35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 xml:space="preserve">Programming Languages: </w:t>
      </w:r>
    </w:p>
    <w:p w14:paraId="0652B7BC" w14:textId="4F50D064" w:rsidR="00B22DF4" w:rsidRDefault="005B26E9" w:rsidP="00B22DF4">
      <w:pPr>
        <w:pStyle w:val="ListParagraph"/>
        <w:numPr>
          <w:ilvl w:val="1"/>
          <w:numId w:val="35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Java (</w:t>
      </w:r>
      <w:r w:rsidR="00B22DF4">
        <w:rPr>
          <w:rFonts w:ascii="Cambria Math" w:hAnsi="Cambria Math"/>
          <w:color w:val="384347"/>
          <w:sz w:val="24"/>
          <w:szCs w:val="32"/>
        </w:rPr>
        <w:t>Core, Collection</w:t>
      </w:r>
      <w:r w:rsidR="0060139E">
        <w:rPr>
          <w:rFonts w:ascii="Cambria Math" w:hAnsi="Cambria Math"/>
          <w:color w:val="384347"/>
          <w:sz w:val="24"/>
          <w:szCs w:val="32"/>
        </w:rPr>
        <w:t>s</w:t>
      </w:r>
      <w:r w:rsidR="00B22DF4">
        <w:rPr>
          <w:rFonts w:ascii="Cambria Math" w:hAnsi="Cambria Math"/>
          <w:color w:val="384347"/>
          <w:sz w:val="24"/>
          <w:szCs w:val="32"/>
        </w:rPr>
        <w:t xml:space="preserve">, </w:t>
      </w:r>
      <w:r w:rsidR="0060139E" w:rsidRPr="0060139E">
        <w:rPr>
          <w:rFonts w:ascii="Cambria Math" w:hAnsi="Cambria Math"/>
          <w:color w:val="384347"/>
          <w:sz w:val="24"/>
          <w:szCs w:val="32"/>
        </w:rPr>
        <w:t>HashMap’s</w:t>
      </w:r>
      <w:r w:rsidR="0060139E" w:rsidRPr="0060139E">
        <w:rPr>
          <w:rFonts w:ascii="Cambria Math" w:hAnsi="Cambria Math"/>
          <w:color w:val="384347"/>
          <w:sz w:val="24"/>
          <w:szCs w:val="32"/>
        </w:rPr>
        <w:t>, Lists,</w:t>
      </w:r>
      <w:r w:rsidR="0060139E">
        <w:rPr>
          <w:rFonts w:ascii="Cambria Math" w:hAnsi="Cambria Math"/>
          <w:color w:val="384347"/>
          <w:sz w:val="24"/>
          <w:szCs w:val="32"/>
        </w:rPr>
        <w:t xml:space="preserve"> POJO’s</w:t>
      </w:r>
      <w:r w:rsidR="0060139E" w:rsidRPr="0060139E">
        <w:rPr>
          <w:rFonts w:ascii="Cambria Math" w:hAnsi="Cambria Math"/>
          <w:color w:val="384347"/>
          <w:sz w:val="24"/>
          <w:szCs w:val="32"/>
        </w:rPr>
        <w:t xml:space="preserve"> and Cybersecurity-related error handling</w:t>
      </w:r>
      <w:r w:rsidR="0060139E">
        <w:rPr>
          <w:rFonts w:ascii="Cambria Math" w:hAnsi="Cambria Math"/>
          <w:color w:val="384347"/>
          <w:sz w:val="24"/>
          <w:szCs w:val="32"/>
        </w:rPr>
        <w:t>)</w:t>
      </w:r>
    </w:p>
    <w:p w14:paraId="6458E952" w14:textId="1ED1E53F" w:rsidR="0060139E" w:rsidRDefault="0060139E" w:rsidP="0060139E">
      <w:pPr>
        <w:pStyle w:val="ListParagraph"/>
        <w:numPr>
          <w:ilvl w:val="1"/>
          <w:numId w:val="35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SQL, JavaScript, HTML, C++</w:t>
      </w:r>
    </w:p>
    <w:p w14:paraId="0D294E78" w14:textId="36F411FC" w:rsidR="0060139E" w:rsidRDefault="0060139E" w:rsidP="0060139E">
      <w:pPr>
        <w:pStyle w:val="ListParagraph"/>
        <w:numPr>
          <w:ilvl w:val="0"/>
          <w:numId w:val="35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 w:rsidRPr="0060139E">
        <w:rPr>
          <w:rFonts w:ascii="Cambria Math" w:hAnsi="Cambria Math"/>
          <w:color w:val="384347"/>
          <w:sz w:val="24"/>
          <w:szCs w:val="32"/>
        </w:rPr>
        <w:t>Backend Development:</w:t>
      </w:r>
    </w:p>
    <w:p w14:paraId="33F615BD" w14:textId="48E5CBE5" w:rsidR="0060139E" w:rsidRDefault="005B26E9" w:rsidP="0060139E">
      <w:pPr>
        <w:pStyle w:val="ListParagraph"/>
        <w:numPr>
          <w:ilvl w:val="1"/>
          <w:numId w:val="35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Eclipse IDE for development</w:t>
      </w:r>
    </w:p>
    <w:p w14:paraId="51A7C00E" w14:textId="31AFFAB8" w:rsidR="005B26E9" w:rsidRDefault="005B26E9" w:rsidP="0060139E">
      <w:pPr>
        <w:pStyle w:val="ListParagraph"/>
        <w:numPr>
          <w:ilvl w:val="1"/>
          <w:numId w:val="35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Maven for project management</w:t>
      </w:r>
    </w:p>
    <w:p w14:paraId="6ADE30CD" w14:textId="5C01C3E6" w:rsidR="005B26E9" w:rsidRDefault="005B26E9" w:rsidP="0060139E">
      <w:pPr>
        <w:pStyle w:val="ListParagraph"/>
        <w:numPr>
          <w:ilvl w:val="1"/>
          <w:numId w:val="35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JPA, Hibernate, RESTful API Development and integration with frontend</w:t>
      </w:r>
    </w:p>
    <w:p w14:paraId="0CDE8C00" w14:textId="075D17D6" w:rsidR="005B26E9" w:rsidRDefault="005B26E9" w:rsidP="005B26E9">
      <w:pPr>
        <w:pStyle w:val="ListParagraph"/>
        <w:numPr>
          <w:ilvl w:val="0"/>
          <w:numId w:val="36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Databases:</w:t>
      </w:r>
    </w:p>
    <w:p w14:paraId="4C01C67F" w14:textId="49D61204" w:rsidR="005B26E9" w:rsidRDefault="005B26E9" w:rsidP="005B26E9">
      <w:pPr>
        <w:pStyle w:val="ListParagraph"/>
        <w:numPr>
          <w:ilvl w:val="1"/>
          <w:numId w:val="36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MySQL, SQL Optimization with DB Visualizer</w:t>
      </w:r>
    </w:p>
    <w:p w14:paraId="2847A55E" w14:textId="0EE45D20" w:rsidR="005B26E9" w:rsidRDefault="005B26E9" w:rsidP="005B26E9">
      <w:pPr>
        <w:pStyle w:val="ListParagraph"/>
        <w:numPr>
          <w:ilvl w:val="1"/>
          <w:numId w:val="36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Connection pooling, JDBC</w:t>
      </w:r>
      <w:r>
        <w:rPr>
          <w:rFonts w:ascii="Cambria Math" w:hAnsi="Cambria Math"/>
          <w:color w:val="384347"/>
          <w:sz w:val="24"/>
          <w:szCs w:val="24"/>
        </w:rPr>
        <w:t xml:space="preserve"> </w:t>
      </w:r>
      <w:r>
        <w:rPr>
          <w:rFonts w:ascii="Cambria Math" w:hAnsi="Cambria Math"/>
          <w:color w:val="384347"/>
          <w:sz w:val="24"/>
          <w:szCs w:val="32"/>
        </w:rPr>
        <w:t>and JPA/Hibernate</w:t>
      </w:r>
    </w:p>
    <w:p w14:paraId="037DB97F" w14:textId="6C76F229" w:rsidR="005B26E9" w:rsidRDefault="005B26E9" w:rsidP="005B26E9">
      <w:pPr>
        <w:pStyle w:val="ListParagraph"/>
        <w:numPr>
          <w:ilvl w:val="0"/>
          <w:numId w:val="36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Cloud &amp; DevOps:</w:t>
      </w:r>
    </w:p>
    <w:p w14:paraId="50F87F2C" w14:textId="576A8622" w:rsidR="005B26E9" w:rsidRDefault="00C1460F" w:rsidP="005B26E9">
      <w:pPr>
        <w:pStyle w:val="ListParagraph"/>
        <w:numPr>
          <w:ilvl w:val="1"/>
          <w:numId w:val="36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AWS (</w:t>
      </w:r>
      <w:r w:rsidR="005B26E9">
        <w:rPr>
          <w:rFonts w:ascii="Cambria Math" w:hAnsi="Cambria Math"/>
          <w:color w:val="384347"/>
          <w:sz w:val="24"/>
          <w:szCs w:val="32"/>
        </w:rPr>
        <w:t>EC2, RDS, ECS)</w:t>
      </w:r>
    </w:p>
    <w:p w14:paraId="0B4D6E86" w14:textId="70F5EDF8" w:rsidR="005B26E9" w:rsidRDefault="005B26E9" w:rsidP="005B26E9">
      <w:pPr>
        <w:pStyle w:val="ListParagraph"/>
        <w:numPr>
          <w:ilvl w:val="1"/>
          <w:numId w:val="36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CI/CD</w:t>
      </w:r>
    </w:p>
    <w:p w14:paraId="029D8C5C" w14:textId="3AE30CCF" w:rsidR="005B26E9" w:rsidRDefault="005B26E9" w:rsidP="005B26E9">
      <w:pPr>
        <w:pStyle w:val="ListParagraph"/>
        <w:numPr>
          <w:ilvl w:val="0"/>
          <w:numId w:val="37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Version Control:</w:t>
      </w:r>
    </w:p>
    <w:p w14:paraId="4B78547B" w14:textId="204F3EBF" w:rsidR="005B26E9" w:rsidRDefault="005B26E9" w:rsidP="005B26E9">
      <w:pPr>
        <w:pStyle w:val="ListParagraph"/>
        <w:numPr>
          <w:ilvl w:val="1"/>
          <w:numId w:val="37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Git, GitHub</w:t>
      </w:r>
    </w:p>
    <w:p w14:paraId="3450C44E" w14:textId="2A901B24" w:rsidR="005B26E9" w:rsidRDefault="00290016" w:rsidP="005B26E9">
      <w:pPr>
        <w:pStyle w:val="ListParagraph"/>
        <w:numPr>
          <w:ilvl w:val="0"/>
          <w:numId w:val="37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Code Analysis</w:t>
      </w:r>
      <w:r w:rsidR="005B26E9">
        <w:rPr>
          <w:rFonts w:ascii="Cambria Math" w:hAnsi="Cambria Math"/>
          <w:color w:val="384347"/>
          <w:sz w:val="24"/>
          <w:szCs w:val="32"/>
        </w:rPr>
        <w:t xml:space="preserve"> &amp; Cybersecurity:</w:t>
      </w:r>
    </w:p>
    <w:p w14:paraId="3DEF8332" w14:textId="46B6469F" w:rsidR="005B26E9" w:rsidRDefault="005B26E9" w:rsidP="005B26E9">
      <w:pPr>
        <w:pStyle w:val="ListParagraph"/>
        <w:numPr>
          <w:ilvl w:val="1"/>
          <w:numId w:val="37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SAST (Static Application Security Testing)</w:t>
      </w:r>
    </w:p>
    <w:p w14:paraId="477CADDD" w14:textId="490C6E55" w:rsidR="005B26E9" w:rsidRDefault="005B26E9" w:rsidP="005B26E9">
      <w:pPr>
        <w:pStyle w:val="ListParagraph"/>
        <w:numPr>
          <w:ilvl w:val="1"/>
          <w:numId w:val="37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SCA (Software composition analysis)</w:t>
      </w:r>
    </w:p>
    <w:p w14:paraId="5AE0F2CE" w14:textId="6B83DCFB" w:rsidR="005B26E9" w:rsidRDefault="00290016" w:rsidP="005B26E9">
      <w:pPr>
        <w:pStyle w:val="ListParagraph"/>
        <w:numPr>
          <w:ilvl w:val="1"/>
          <w:numId w:val="37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 xml:space="preserve">SonarQube, </w:t>
      </w:r>
      <w:proofErr w:type="spellStart"/>
      <w:r>
        <w:rPr>
          <w:rFonts w:ascii="Cambria Math" w:hAnsi="Cambria Math"/>
          <w:color w:val="384347"/>
          <w:sz w:val="24"/>
          <w:szCs w:val="32"/>
        </w:rPr>
        <w:t>Checkmarx</w:t>
      </w:r>
      <w:proofErr w:type="spellEnd"/>
      <w:r>
        <w:rPr>
          <w:rFonts w:ascii="Cambria Math" w:hAnsi="Cambria Math"/>
          <w:color w:val="384347"/>
          <w:sz w:val="24"/>
          <w:szCs w:val="32"/>
        </w:rPr>
        <w:t xml:space="preserve"> </w:t>
      </w:r>
    </w:p>
    <w:p w14:paraId="673F129B" w14:textId="393879FB" w:rsidR="00290016" w:rsidRDefault="00290016" w:rsidP="00290016">
      <w:pPr>
        <w:pStyle w:val="ListParagraph"/>
        <w:numPr>
          <w:ilvl w:val="0"/>
          <w:numId w:val="38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Power BI:</w:t>
      </w:r>
    </w:p>
    <w:p w14:paraId="0688674B" w14:textId="5734D72C" w:rsidR="00290016" w:rsidRPr="00290016" w:rsidRDefault="00290016" w:rsidP="00290016">
      <w:pPr>
        <w:pStyle w:val="ListParagraph"/>
        <w:numPr>
          <w:ilvl w:val="1"/>
          <w:numId w:val="38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 xml:space="preserve">Data Modelling, </w:t>
      </w:r>
      <w:r>
        <w:rPr>
          <w:rFonts w:ascii="Cambria Math" w:hAnsi="Cambria Math"/>
          <w:color w:val="384347"/>
          <w:sz w:val="24"/>
          <w:szCs w:val="32"/>
        </w:rPr>
        <w:t>Data Integration</w:t>
      </w:r>
    </w:p>
    <w:p w14:paraId="5F17FB18" w14:textId="5D3E679D" w:rsidR="00290016" w:rsidRDefault="00290016" w:rsidP="00290016">
      <w:pPr>
        <w:pStyle w:val="ListParagraph"/>
        <w:numPr>
          <w:ilvl w:val="1"/>
          <w:numId w:val="38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 xml:space="preserve">Report Development, Data </w:t>
      </w:r>
      <w:r w:rsidR="00C1460F">
        <w:rPr>
          <w:rFonts w:ascii="Cambria Math" w:hAnsi="Cambria Math"/>
          <w:color w:val="384347"/>
          <w:sz w:val="24"/>
          <w:szCs w:val="32"/>
        </w:rPr>
        <w:t>Visualization</w:t>
      </w:r>
    </w:p>
    <w:p w14:paraId="37AB48DD" w14:textId="729AF246" w:rsidR="00290016" w:rsidRDefault="00290016" w:rsidP="00290016">
      <w:pPr>
        <w:pStyle w:val="ListParagraph"/>
        <w:numPr>
          <w:ilvl w:val="1"/>
          <w:numId w:val="38"/>
        </w:numPr>
        <w:spacing w:after="328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DAX, Power Query</w:t>
      </w:r>
    </w:p>
    <w:p w14:paraId="248687BA" w14:textId="77777777" w:rsidR="00057E57" w:rsidRPr="00057E57" w:rsidRDefault="00057E57" w:rsidP="00057E57">
      <w:pPr>
        <w:spacing w:after="328"/>
        <w:ind w:left="1080"/>
        <w:rPr>
          <w:rFonts w:ascii="Cambria Math" w:hAnsi="Cambria Math"/>
          <w:color w:val="384347"/>
          <w:sz w:val="24"/>
          <w:szCs w:val="32"/>
        </w:rPr>
      </w:pPr>
    </w:p>
    <w:p w14:paraId="056E0478" w14:textId="5526C7D6" w:rsidR="0060139E" w:rsidRPr="00057E57" w:rsidRDefault="00290016" w:rsidP="00CE19B6">
      <w:pPr>
        <w:pStyle w:val="Heading5"/>
        <w:jc w:val="center"/>
        <w:rPr>
          <w:rFonts w:ascii="Cambria" w:hAnsi="Cambria"/>
          <w:sz w:val="24"/>
          <w:szCs w:val="24"/>
        </w:rPr>
      </w:pPr>
      <w:r w:rsidRPr="00057E57">
        <w:rPr>
          <w:rFonts w:ascii="Cambria" w:hAnsi="Cambria"/>
          <w:sz w:val="24"/>
          <w:szCs w:val="24"/>
        </w:rPr>
        <w:lastRenderedPageBreak/>
        <w:t>Professional Experience</w:t>
      </w:r>
    </w:p>
    <w:p w14:paraId="764E1879" w14:textId="424BC390" w:rsidR="00E0607A" w:rsidRPr="00E0607A" w:rsidRDefault="00290016" w:rsidP="00E0607A">
      <w:pPr>
        <w:pStyle w:val="ListParagraph"/>
        <w:spacing w:after="328" w:line="240" w:lineRule="auto"/>
        <w:rPr>
          <w:rFonts w:ascii="Cambria Math" w:hAnsi="Cambria Math"/>
          <w:color w:val="384347"/>
          <w:sz w:val="24"/>
          <w:szCs w:val="32"/>
        </w:rPr>
      </w:pPr>
      <w:r w:rsidRPr="00E0607A">
        <w:rPr>
          <w:rFonts w:ascii="Cambria Math" w:hAnsi="Cambria Math"/>
          <w:color w:val="384347"/>
          <w:sz w:val="24"/>
          <w:szCs w:val="32"/>
        </w:rPr>
        <w:t>Java Developer at Tata Technologies</w:t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  <w:t xml:space="preserve">       </w:t>
      </w:r>
      <w:r w:rsidR="00E0607A" w:rsidRPr="00E0607A">
        <w:rPr>
          <w:rFonts w:ascii="Cambria Math" w:hAnsi="Cambria Math"/>
          <w:color w:val="384347"/>
          <w:sz w:val="24"/>
          <w:szCs w:val="32"/>
        </w:rPr>
        <w:t>Pune, Maharashtra</w:t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</w:r>
      <w:r w:rsidR="00E0607A" w:rsidRPr="00E0607A">
        <w:rPr>
          <w:rFonts w:ascii="Cambria Math" w:hAnsi="Cambria Math"/>
          <w:color w:val="384347"/>
          <w:sz w:val="24"/>
          <w:szCs w:val="32"/>
        </w:rPr>
        <w:tab/>
        <w:t xml:space="preserve">           Jan 2023 - Present</w:t>
      </w:r>
    </w:p>
    <w:p w14:paraId="6BC284B6" w14:textId="583E85D0" w:rsidR="00E0607A" w:rsidRPr="00E0607A" w:rsidRDefault="00E0607A" w:rsidP="00E0607A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  <w:r w:rsidRPr="00E0607A">
        <w:rPr>
          <w:rFonts w:ascii="Cambria Math" w:hAnsi="Cambria Math" w:cs="Calibri"/>
          <w:sz w:val="20"/>
          <w:szCs w:val="20"/>
        </w:rPr>
        <w:t xml:space="preserve">Developed and tested Java applications using Eclipse IDE. Assisted in the deployment of new versions of applications into the </w:t>
      </w:r>
      <w:r>
        <w:rPr>
          <w:rFonts w:ascii="Cambria Math" w:hAnsi="Cambria Math" w:cs="Calibri"/>
          <w:sz w:val="20"/>
          <w:szCs w:val="20"/>
        </w:rPr>
        <w:t>different</w:t>
      </w:r>
      <w:r w:rsidRPr="00E0607A">
        <w:rPr>
          <w:rFonts w:ascii="Cambria Math" w:hAnsi="Cambria Math" w:cs="Calibri"/>
          <w:sz w:val="20"/>
          <w:szCs w:val="20"/>
        </w:rPr>
        <w:t xml:space="preserve"> environment</w:t>
      </w:r>
      <w:r>
        <w:rPr>
          <w:rFonts w:ascii="Cambria Math" w:hAnsi="Cambria Math" w:cs="Calibri"/>
          <w:sz w:val="20"/>
          <w:szCs w:val="20"/>
        </w:rPr>
        <w:t>s (Prod/Test/Dev)</w:t>
      </w:r>
      <w:r w:rsidRPr="00E0607A">
        <w:rPr>
          <w:rFonts w:ascii="Cambria Math" w:hAnsi="Cambria Math" w:cs="Calibri"/>
          <w:sz w:val="20"/>
          <w:szCs w:val="20"/>
        </w:rPr>
        <w:t>.</w:t>
      </w:r>
    </w:p>
    <w:p w14:paraId="206A38AC" w14:textId="49A533E8" w:rsidR="00E0607A" w:rsidRPr="00E0607A" w:rsidRDefault="00E0607A" w:rsidP="00E0607A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  <w:r>
        <w:rPr>
          <w:rFonts w:ascii="Cambria Math" w:hAnsi="Cambria Math" w:cs="Calibri"/>
          <w:sz w:val="20"/>
          <w:szCs w:val="20"/>
        </w:rPr>
        <w:t xml:space="preserve">Researched New enhancements and </w:t>
      </w:r>
      <w:r w:rsidRPr="00E0607A">
        <w:rPr>
          <w:rFonts w:ascii="Cambria Math" w:hAnsi="Cambria Math" w:cs="Calibri"/>
          <w:sz w:val="20"/>
          <w:szCs w:val="20"/>
        </w:rPr>
        <w:t>developed</w:t>
      </w:r>
      <w:r w:rsidRPr="00E0607A">
        <w:rPr>
          <w:rFonts w:ascii="Cambria Math" w:hAnsi="Cambria Math" w:cs="Calibri"/>
          <w:sz w:val="20"/>
          <w:szCs w:val="20"/>
        </w:rPr>
        <w:t xml:space="preserve"> and implemented software solutions to meet customer requirements. Maintained existing applications, resolved technical issues and d</w:t>
      </w:r>
      <w:r>
        <w:rPr>
          <w:rFonts w:ascii="Cambria Math" w:hAnsi="Cambria Math" w:cs="Calibri"/>
          <w:sz w:val="20"/>
          <w:szCs w:val="20"/>
        </w:rPr>
        <w:t xml:space="preserve">id </w:t>
      </w:r>
      <w:r w:rsidRPr="00E0607A">
        <w:rPr>
          <w:rFonts w:ascii="Cambria Math" w:hAnsi="Cambria Math" w:cs="Calibri"/>
          <w:sz w:val="20"/>
          <w:szCs w:val="20"/>
        </w:rPr>
        <w:t>its testing.</w:t>
      </w:r>
    </w:p>
    <w:p w14:paraId="260CF062" w14:textId="77777777" w:rsidR="00E0607A" w:rsidRPr="00E0607A" w:rsidRDefault="00E0607A" w:rsidP="00E0607A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  <w:r w:rsidRPr="00E0607A">
        <w:rPr>
          <w:rFonts w:ascii="Cambria Math" w:hAnsi="Cambria Math" w:cs="Calibri"/>
          <w:sz w:val="20"/>
          <w:szCs w:val="20"/>
        </w:rPr>
        <w:t>Documented system design, development process, and application architecture. Provided guidance on best practices for coding and debugging techniques. Optimized code for better scalability, maintainability, and performance.</w:t>
      </w:r>
    </w:p>
    <w:p w14:paraId="596EA788" w14:textId="77777777" w:rsidR="00E0607A" w:rsidRPr="00E0607A" w:rsidRDefault="00E0607A" w:rsidP="00E0607A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  <w:r w:rsidRPr="00E0607A">
        <w:rPr>
          <w:rFonts w:ascii="Cambria Math" w:hAnsi="Cambria Math" w:cs="Calibri"/>
          <w:sz w:val="20"/>
          <w:szCs w:val="20"/>
        </w:rPr>
        <w:t>Maintained source code versioning using Git and GitHub repository.</w:t>
      </w:r>
    </w:p>
    <w:p w14:paraId="051DF4A3" w14:textId="77777777" w:rsidR="00E0607A" w:rsidRPr="00E0607A" w:rsidRDefault="00E0607A" w:rsidP="00E0607A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  <w:r w:rsidRPr="00E0607A">
        <w:rPr>
          <w:rFonts w:ascii="Cambria Math" w:hAnsi="Cambria Math" w:cs="Calibri"/>
          <w:sz w:val="20"/>
          <w:szCs w:val="20"/>
        </w:rPr>
        <w:t>Developed and maintained SOA architecture models, including service-oriented architectures and enterprise application integration.</w:t>
      </w:r>
    </w:p>
    <w:p w14:paraId="693EB7BA" w14:textId="77777777" w:rsidR="00E0607A" w:rsidRPr="00E0607A" w:rsidRDefault="00E0607A" w:rsidP="00E0607A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  <w:r w:rsidRPr="00E0607A">
        <w:rPr>
          <w:rFonts w:ascii="Cambria Math" w:hAnsi="Cambria Math" w:cs="Calibri"/>
          <w:sz w:val="20"/>
          <w:szCs w:val="20"/>
        </w:rPr>
        <w:t>Created dashboards displaying key performance indicators utilizing Power BI tools connected to a SharePoint Online environment.</w:t>
      </w:r>
    </w:p>
    <w:p w14:paraId="53865807" w14:textId="7BF52A33" w:rsidR="00290016" w:rsidRDefault="00E0607A" w:rsidP="00CE19B6">
      <w:pPr>
        <w:pStyle w:val="highlight-placeholder-parent"/>
        <w:spacing w:line="240" w:lineRule="auto"/>
        <w:ind w:left="360"/>
        <w:textAlignment w:val="baseline"/>
        <w:rPr>
          <w:rFonts w:ascii="Cambria Math" w:eastAsia="Calibri" w:hAnsi="Cambria Math" w:cs="Calibri"/>
          <w:b/>
          <w:sz w:val="20"/>
          <w:szCs w:val="20"/>
        </w:rPr>
      </w:pPr>
      <w:r w:rsidRPr="00E0607A">
        <w:rPr>
          <w:rFonts w:ascii="Cambria Math" w:hAnsi="Cambria Math" w:cs="Calibri"/>
          <w:sz w:val="20"/>
          <w:szCs w:val="20"/>
        </w:rPr>
        <w:t>Created automated scripts to reduce manual processes and improve efficiency. Researched new technologies to implement innovative solutions that increase productivity</w:t>
      </w:r>
      <w:r w:rsidRPr="00E0607A">
        <w:rPr>
          <w:rFonts w:ascii="Cambria Math" w:eastAsia="Calibri" w:hAnsi="Cambria Math" w:cs="Calibri"/>
          <w:sz w:val="20"/>
          <w:szCs w:val="20"/>
        </w:rPr>
        <w:t>.</w:t>
      </w:r>
    </w:p>
    <w:p w14:paraId="281F2CAF" w14:textId="77777777" w:rsidR="00CE19B6" w:rsidRPr="00CE19B6" w:rsidRDefault="00CE19B6" w:rsidP="00CE19B6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</w:p>
    <w:p w14:paraId="65297EFE" w14:textId="02CB32B8" w:rsidR="00E0607A" w:rsidRPr="00E0607A" w:rsidRDefault="00E0607A" w:rsidP="00E0607A">
      <w:pPr>
        <w:pStyle w:val="ListParagraph"/>
        <w:spacing w:after="328" w:line="240" w:lineRule="auto"/>
        <w:rPr>
          <w:rFonts w:ascii="Cambria Math" w:hAnsi="Cambria Math"/>
          <w:color w:val="384347"/>
          <w:sz w:val="24"/>
          <w:szCs w:val="32"/>
        </w:rPr>
      </w:pPr>
      <w:r>
        <w:rPr>
          <w:rFonts w:ascii="Cambria Math" w:hAnsi="Cambria Math"/>
          <w:color w:val="384347"/>
          <w:sz w:val="24"/>
          <w:szCs w:val="32"/>
        </w:rPr>
        <w:t>Data Annotator</w:t>
      </w:r>
      <w:r w:rsidR="00CE19B6">
        <w:rPr>
          <w:rFonts w:ascii="Cambria Math" w:hAnsi="Cambria Math"/>
          <w:color w:val="384347"/>
          <w:sz w:val="24"/>
          <w:szCs w:val="32"/>
        </w:rPr>
        <w:t xml:space="preserve"> </w:t>
      </w:r>
      <w:r>
        <w:rPr>
          <w:rFonts w:ascii="Cambria Math" w:hAnsi="Cambria Math"/>
          <w:color w:val="384347"/>
          <w:sz w:val="24"/>
          <w:szCs w:val="32"/>
        </w:rPr>
        <w:t>(Intern)</w:t>
      </w:r>
      <w:r w:rsidRPr="00E0607A">
        <w:rPr>
          <w:rFonts w:ascii="Cambria Math" w:hAnsi="Cambria Math"/>
          <w:color w:val="384347"/>
          <w:sz w:val="24"/>
          <w:szCs w:val="32"/>
        </w:rPr>
        <w:t xml:space="preserve"> at</w:t>
      </w:r>
      <w:r>
        <w:rPr>
          <w:rFonts w:ascii="Cambria Math" w:hAnsi="Cambria Math"/>
          <w:color w:val="384347"/>
          <w:sz w:val="24"/>
          <w:szCs w:val="32"/>
        </w:rPr>
        <w:t xml:space="preserve"> Ideas </w:t>
      </w:r>
      <w:r w:rsidR="00C1460F">
        <w:rPr>
          <w:rFonts w:ascii="Cambria Math" w:hAnsi="Cambria Math"/>
          <w:color w:val="384347"/>
          <w:sz w:val="24"/>
          <w:szCs w:val="32"/>
        </w:rPr>
        <w:t>to</w:t>
      </w:r>
      <w:r>
        <w:rPr>
          <w:rFonts w:ascii="Cambria Math" w:hAnsi="Cambria Math"/>
          <w:color w:val="384347"/>
          <w:sz w:val="24"/>
          <w:szCs w:val="32"/>
        </w:rPr>
        <w:t xml:space="preserve"> Impacts Digital</w:t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  <w:t xml:space="preserve">       Pune, Maharashtra</w:t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</w:r>
      <w:r w:rsidRPr="00E0607A">
        <w:rPr>
          <w:rFonts w:ascii="Cambria Math" w:hAnsi="Cambria Math"/>
          <w:color w:val="384347"/>
          <w:sz w:val="24"/>
          <w:szCs w:val="32"/>
        </w:rPr>
        <w:tab/>
        <w:t xml:space="preserve">           </w:t>
      </w:r>
      <w:r>
        <w:rPr>
          <w:rFonts w:ascii="Cambria Math" w:hAnsi="Cambria Math"/>
          <w:color w:val="384347"/>
          <w:sz w:val="24"/>
          <w:szCs w:val="32"/>
        </w:rPr>
        <w:t xml:space="preserve">Nov </w:t>
      </w:r>
      <w:r w:rsidRPr="00E0607A">
        <w:rPr>
          <w:rFonts w:ascii="Cambria Math" w:hAnsi="Cambria Math"/>
          <w:color w:val="384347"/>
          <w:sz w:val="24"/>
          <w:szCs w:val="32"/>
        </w:rPr>
        <w:t>202</w:t>
      </w:r>
      <w:r>
        <w:rPr>
          <w:rFonts w:ascii="Cambria Math" w:hAnsi="Cambria Math"/>
          <w:color w:val="384347"/>
          <w:sz w:val="24"/>
          <w:szCs w:val="32"/>
        </w:rPr>
        <w:t>1</w:t>
      </w:r>
      <w:r w:rsidRPr="00E0607A">
        <w:rPr>
          <w:rFonts w:ascii="Cambria Math" w:hAnsi="Cambria Math"/>
          <w:color w:val="384347"/>
          <w:sz w:val="24"/>
          <w:szCs w:val="32"/>
        </w:rPr>
        <w:t xml:space="preserve"> </w:t>
      </w:r>
      <w:r>
        <w:rPr>
          <w:rFonts w:ascii="Cambria Math" w:hAnsi="Cambria Math"/>
          <w:color w:val="384347"/>
          <w:sz w:val="24"/>
          <w:szCs w:val="32"/>
        </w:rPr>
        <w:t>–</w:t>
      </w:r>
      <w:r w:rsidRPr="00E0607A">
        <w:rPr>
          <w:rFonts w:ascii="Cambria Math" w:hAnsi="Cambria Math"/>
          <w:color w:val="384347"/>
          <w:sz w:val="24"/>
          <w:szCs w:val="32"/>
        </w:rPr>
        <w:t xml:space="preserve"> </w:t>
      </w:r>
      <w:r>
        <w:rPr>
          <w:rFonts w:ascii="Cambria Math" w:hAnsi="Cambria Math"/>
          <w:color w:val="384347"/>
          <w:sz w:val="24"/>
          <w:szCs w:val="32"/>
        </w:rPr>
        <w:t>Apr 2022</w:t>
      </w:r>
    </w:p>
    <w:p w14:paraId="1DF7F342" w14:textId="77777777" w:rsidR="00CE19B6" w:rsidRPr="00CE19B6" w:rsidRDefault="00CE19B6" w:rsidP="00CE19B6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  <w:r w:rsidRPr="00CE19B6">
        <w:rPr>
          <w:rFonts w:ascii="Cambria Math" w:hAnsi="Cambria Math" w:cs="Calibri"/>
          <w:sz w:val="20"/>
          <w:szCs w:val="20"/>
        </w:rPr>
        <w:t>Trained machine learning models with labelled training datasets to optimize performance of automated annotation systems. Maintained detailed records of all data annotations performed to facilitate future analysis and reporting activities.</w:t>
      </w:r>
    </w:p>
    <w:p w14:paraId="4C3BEEC9" w14:textId="77777777" w:rsidR="00CE19B6" w:rsidRPr="00CE19B6" w:rsidRDefault="00CE19B6" w:rsidP="00CE19B6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  <w:r w:rsidRPr="00CE19B6">
        <w:rPr>
          <w:rFonts w:ascii="Cambria Math" w:hAnsi="Cambria Math" w:cs="Calibri"/>
          <w:sz w:val="20"/>
          <w:szCs w:val="20"/>
        </w:rPr>
        <w:t>Provided guidance and technical support to junior Data Annotators when needed. Prepared comprehensive reports summarizing results of completed data annotations.</w:t>
      </w:r>
    </w:p>
    <w:p w14:paraId="32447D9F" w14:textId="77777777" w:rsidR="00CE19B6" w:rsidRPr="00CE19B6" w:rsidRDefault="00CE19B6" w:rsidP="00CE19B6">
      <w:pPr>
        <w:pStyle w:val="highlight-placeholder-parent"/>
        <w:spacing w:line="240" w:lineRule="auto"/>
        <w:ind w:left="360"/>
        <w:textAlignment w:val="baseline"/>
        <w:rPr>
          <w:rFonts w:ascii="Cambria Math" w:hAnsi="Cambria Math" w:cs="Calibri"/>
          <w:color w:val="000000"/>
          <w:sz w:val="20"/>
          <w:szCs w:val="20"/>
        </w:rPr>
      </w:pPr>
      <w:r w:rsidRPr="00CE19B6">
        <w:rPr>
          <w:rFonts w:ascii="Cambria Math" w:hAnsi="Cambria Math" w:cs="Calibri"/>
          <w:sz w:val="20"/>
          <w:szCs w:val="20"/>
        </w:rPr>
        <w:t>Worked closely with project managers to develop timelines for completing data annotation tasks within specified deadlines.</w:t>
      </w:r>
    </w:p>
    <w:p w14:paraId="727D13D3" w14:textId="42F18F29" w:rsidR="00CE19B6" w:rsidRDefault="00CE19B6" w:rsidP="00CE19B6">
      <w:pPr>
        <w:spacing w:after="328" w:line="240" w:lineRule="auto"/>
        <w:ind w:left="360"/>
        <w:rPr>
          <w:rFonts w:ascii="Cambria Math" w:hAnsi="Cambria Math" w:cs="Calibri"/>
        </w:rPr>
      </w:pPr>
      <w:r w:rsidRPr="00CE19B6">
        <w:rPr>
          <w:rFonts w:ascii="Cambria Math" w:hAnsi="Cambria Math" w:cs="Calibri"/>
        </w:rPr>
        <w:t>Participated in regular meetings with stakeholders to discuss progress of ongoing projects involving data annotation activities.</w:t>
      </w:r>
    </w:p>
    <w:p w14:paraId="1DA822EC" w14:textId="2AD2134F" w:rsidR="00CE19B6" w:rsidRDefault="00CE19B6" w:rsidP="00CE19B6">
      <w:pPr>
        <w:pStyle w:val="Heading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Education</w:t>
      </w:r>
    </w:p>
    <w:p w14:paraId="7E643412" w14:textId="77777777" w:rsidR="005856FF" w:rsidRPr="005856FF" w:rsidRDefault="005856FF" w:rsidP="005856FF"/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12"/>
        <w:gridCol w:w="2127"/>
      </w:tblGrid>
      <w:tr w:rsidR="00CE19B6" w14:paraId="76DF8083" w14:textId="2E3DBEF8" w:rsidTr="00057E57">
        <w:tc>
          <w:tcPr>
            <w:tcW w:w="7512" w:type="dxa"/>
          </w:tcPr>
          <w:p w14:paraId="11E41AA9" w14:textId="2C951556" w:rsidR="00CE19B6" w:rsidRDefault="00CE19B6" w:rsidP="00CE19B6">
            <w:pPr>
              <w:spacing w:after="328"/>
              <w:rPr>
                <w:rFonts w:ascii="Cambria Math" w:hAnsi="Cambria Math" w:cs="Calibri"/>
              </w:rPr>
            </w:pPr>
            <w:r>
              <w:rPr>
                <w:rFonts w:ascii="Cambria Math" w:hAnsi="Cambria Math" w:cs="Calibri"/>
              </w:rPr>
              <w:t xml:space="preserve">Dr D Y Patil School of Engineering &amp; Technologies, Pune -                                                Bachelor </w:t>
            </w:r>
            <w:r w:rsidR="00C1460F">
              <w:rPr>
                <w:rFonts w:ascii="Cambria Math" w:hAnsi="Cambria Math" w:cs="Calibri"/>
              </w:rPr>
              <w:t>of</w:t>
            </w:r>
            <w:r>
              <w:rPr>
                <w:rFonts w:ascii="Cambria Math" w:hAnsi="Cambria Math" w:cs="Calibri"/>
              </w:rPr>
              <w:t xml:space="preserve"> Automobile Engineering</w:t>
            </w:r>
          </w:p>
        </w:tc>
        <w:tc>
          <w:tcPr>
            <w:tcW w:w="2127" w:type="dxa"/>
          </w:tcPr>
          <w:p w14:paraId="11D3FDF3" w14:textId="53C88524" w:rsidR="00CE19B6" w:rsidRDefault="00CE19B6" w:rsidP="00CE19B6">
            <w:pPr>
              <w:spacing w:after="328"/>
              <w:rPr>
                <w:rFonts w:ascii="Cambria Math" w:hAnsi="Cambria Math" w:cs="Calibri"/>
              </w:rPr>
            </w:pPr>
            <w:r>
              <w:rPr>
                <w:rFonts w:ascii="Cambria Math" w:hAnsi="Cambria Math" w:cs="Calibri"/>
              </w:rPr>
              <w:t>CGPA 8.06                              SGPA 9.34</w:t>
            </w:r>
          </w:p>
        </w:tc>
      </w:tr>
      <w:tr w:rsidR="00CE19B6" w14:paraId="20F647D0" w14:textId="0CC1FC31" w:rsidTr="00057E57">
        <w:tc>
          <w:tcPr>
            <w:tcW w:w="7512" w:type="dxa"/>
          </w:tcPr>
          <w:p w14:paraId="7752077D" w14:textId="00EC50B5" w:rsidR="00CE19B6" w:rsidRDefault="00CE19B6" w:rsidP="00CE19B6">
            <w:pPr>
              <w:spacing w:after="328"/>
              <w:rPr>
                <w:rFonts w:ascii="Cambria Math" w:hAnsi="Cambria Math" w:cs="Calibri"/>
              </w:rPr>
            </w:pPr>
            <w:r>
              <w:rPr>
                <w:rFonts w:ascii="Cambria Math" w:hAnsi="Cambria Math" w:cs="Calibri"/>
              </w:rPr>
              <w:t>Agasti Arts Commerce &amp; Dadasaheb Rupawate Science College, Akole -                                          HSC-PCMB</w:t>
            </w:r>
          </w:p>
        </w:tc>
        <w:tc>
          <w:tcPr>
            <w:tcW w:w="2127" w:type="dxa"/>
          </w:tcPr>
          <w:p w14:paraId="08F49E06" w14:textId="53962819" w:rsidR="00CE19B6" w:rsidRDefault="00CE19B6" w:rsidP="00CE19B6">
            <w:pPr>
              <w:spacing w:after="328"/>
              <w:rPr>
                <w:rFonts w:ascii="Cambria Math" w:hAnsi="Cambria Math" w:cs="Calibri"/>
              </w:rPr>
            </w:pPr>
            <w:r>
              <w:rPr>
                <w:rFonts w:ascii="Cambria Math" w:hAnsi="Cambria Math" w:cs="Calibri"/>
              </w:rPr>
              <w:t>66.77%</w:t>
            </w:r>
          </w:p>
        </w:tc>
      </w:tr>
    </w:tbl>
    <w:p w14:paraId="1176AD79" w14:textId="77777777" w:rsidR="00CE19B6" w:rsidRDefault="00CE19B6" w:rsidP="00C1460F">
      <w:pPr>
        <w:spacing w:after="328" w:line="240" w:lineRule="auto"/>
        <w:rPr>
          <w:rFonts w:ascii="Cambria Math" w:hAnsi="Cambria Math" w:cs="Calibri"/>
        </w:rPr>
      </w:pPr>
    </w:p>
    <w:p w14:paraId="74AFE130" w14:textId="3A56B9F6" w:rsidR="00C1460F" w:rsidRPr="00B22DF4" w:rsidRDefault="00C1460F" w:rsidP="00C1460F">
      <w:pPr>
        <w:pStyle w:val="Heading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Certification</w:t>
      </w:r>
    </w:p>
    <w:p w14:paraId="4C8F4D9F" w14:textId="7609F2CE" w:rsidR="00C1460F" w:rsidRPr="00C1460F" w:rsidRDefault="00C1460F" w:rsidP="00C1460F">
      <w:pPr>
        <w:pStyle w:val="list-group-item"/>
        <w:numPr>
          <w:ilvl w:val="0"/>
          <w:numId w:val="27"/>
        </w:numPr>
        <w:shd w:val="clear" w:color="auto" w:fill="F8F9FA"/>
        <w:rPr>
          <w:rFonts w:ascii="Cambria Math" w:hAnsi="Cambria Math" w:cs="Calibri"/>
          <w:color w:val="000000" w:themeColor="text1"/>
          <w:sz w:val="20"/>
          <w:szCs w:val="20"/>
        </w:rPr>
      </w:pPr>
      <w:r>
        <w:rPr>
          <w:rFonts w:ascii="Cambria Math" w:hAnsi="Cambria Math" w:cs="Calibri"/>
          <w:color w:val="000000" w:themeColor="text1"/>
          <w:sz w:val="20"/>
          <w:szCs w:val="20"/>
        </w:rPr>
        <w:t>EDGE-GET Programme (java, C++) Conducted by Tata Technologies FY 22-23</w:t>
      </w:r>
    </w:p>
    <w:p w14:paraId="35842F2D" w14:textId="6BC9BF95" w:rsidR="00C1460F" w:rsidRPr="00C1460F" w:rsidRDefault="00C1460F" w:rsidP="00C1460F">
      <w:pPr>
        <w:pStyle w:val="list-group-item"/>
        <w:numPr>
          <w:ilvl w:val="0"/>
          <w:numId w:val="27"/>
        </w:numPr>
        <w:shd w:val="clear" w:color="auto" w:fill="F8F9FA"/>
        <w:rPr>
          <w:rFonts w:ascii="Cambria Math" w:hAnsi="Cambria Math" w:cs="Calibri"/>
          <w:color w:val="000000" w:themeColor="text1"/>
          <w:sz w:val="20"/>
          <w:szCs w:val="20"/>
        </w:rPr>
      </w:pPr>
      <w:hyperlink r:id="rId9" w:tgtFrame="_blank" w:history="1">
        <w:r w:rsidRPr="00C1460F">
          <w:rPr>
            <w:rStyle w:val="Hyperlink"/>
            <w:rFonts w:ascii="Cambria Math" w:hAnsi="Cambria Math" w:cs="Calibri"/>
            <w:color w:val="000000" w:themeColor="text1"/>
            <w:sz w:val="20"/>
            <w:szCs w:val="20"/>
            <w:u w:val="none"/>
          </w:rPr>
          <w:t>GitHub Professional Career Essentials</w:t>
        </w:r>
      </w:hyperlink>
    </w:p>
    <w:p w14:paraId="691AAE89" w14:textId="316926F9" w:rsidR="00C1460F" w:rsidRPr="00C1460F" w:rsidRDefault="00C1460F" w:rsidP="00C1460F">
      <w:pPr>
        <w:pStyle w:val="list-group-item"/>
        <w:numPr>
          <w:ilvl w:val="0"/>
          <w:numId w:val="27"/>
        </w:numPr>
        <w:shd w:val="clear" w:color="auto" w:fill="F8F9FA"/>
        <w:rPr>
          <w:rStyle w:val="Hyperlink"/>
          <w:rFonts w:ascii="Cambria Math" w:hAnsi="Cambria Math" w:cs="Calibri"/>
          <w:color w:val="000000" w:themeColor="text1"/>
          <w:sz w:val="20"/>
          <w:szCs w:val="20"/>
          <w:u w:val="none"/>
        </w:rPr>
      </w:pPr>
      <w:hyperlink r:id="rId10" w:tgtFrame="_blank" w:history="1">
        <w:r w:rsidRPr="00C1460F">
          <w:rPr>
            <w:rStyle w:val="Hyperlink"/>
            <w:rFonts w:ascii="Cambria Math" w:hAnsi="Cambria Math" w:cs="Calibri"/>
            <w:color w:val="000000" w:themeColor="text1"/>
            <w:sz w:val="20"/>
            <w:szCs w:val="20"/>
            <w:u w:val="none"/>
          </w:rPr>
          <w:t>Eclipse Essential Training</w:t>
        </w:r>
      </w:hyperlink>
      <w:r>
        <w:rPr>
          <w:rStyle w:val="Hyperlink"/>
          <w:rFonts w:ascii="Cambria Math" w:hAnsi="Cambria Math" w:cs="Calibri"/>
          <w:color w:val="000000" w:themeColor="text1"/>
          <w:sz w:val="20"/>
          <w:szCs w:val="20"/>
          <w:u w:val="none"/>
        </w:rPr>
        <w:t xml:space="preserve"> by LinkedIn </w:t>
      </w:r>
    </w:p>
    <w:p w14:paraId="7543031A" w14:textId="75571540" w:rsidR="00C1460F" w:rsidRPr="00C1460F" w:rsidRDefault="00C1460F" w:rsidP="00C1460F">
      <w:pPr>
        <w:pStyle w:val="list-group-item"/>
        <w:numPr>
          <w:ilvl w:val="0"/>
          <w:numId w:val="27"/>
        </w:numPr>
        <w:shd w:val="clear" w:color="auto" w:fill="F8F9FA"/>
        <w:rPr>
          <w:rStyle w:val="Hyperlink"/>
          <w:rFonts w:ascii="Cambria Math" w:hAnsi="Cambria Math" w:cs="Calibri"/>
          <w:color w:val="000000" w:themeColor="text1"/>
          <w:sz w:val="20"/>
          <w:szCs w:val="20"/>
          <w:u w:val="none"/>
        </w:rPr>
      </w:pPr>
      <w:r>
        <w:rPr>
          <w:rStyle w:val="Hyperlink"/>
          <w:rFonts w:ascii="Cambria Math" w:hAnsi="Cambria Math" w:cs="Calibri"/>
          <w:color w:val="000000" w:themeColor="text1"/>
          <w:sz w:val="20"/>
          <w:szCs w:val="20"/>
          <w:u w:val="none"/>
        </w:rPr>
        <w:t>AWS Cloud Practitioner Essentials</w:t>
      </w:r>
    </w:p>
    <w:p w14:paraId="0B4B9F25" w14:textId="44F05B1A" w:rsidR="00C1460F" w:rsidRPr="00C1460F" w:rsidRDefault="00C1460F" w:rsidP="00C1460F">
      <w:pPr>
        <w:pStyle w:val="list-group-item"/>
        <w:numPr>
          <w:ilvl w:val="0"/>
          <w:numId w:val="27"/>
        </w:numPr>
        <w:shd w:val="clear" w:color="auto" w:fill="F8F9FA"/>
        <w:rPr>
          <w:rStyle w:val="Hyperlink"/>
          <w:rFonts w:ascii="Cambria Math" w:hAnsi="Cambria Math" w:cs="Calibri"/>
          <w:color w:val="000000" w:themeColor="text1"/>
          <w:sz w:val="20"/>
          <w:szCs w:val="20"/>
          <w:u w:val="none"/>
        </w:rPr>
      </w:pPr>
      <w:r w:rsidRPr="00C1460F">
        <w:rPr>
          <w:rStyle w:val="Hyperlink"/>
          <w:rFonts w:ascii="Cambria Math" w:hAnsi="Cambria Math" w:cs="Calibri"/>
          <w:color w:val="000000" w:themeColor="text1"/>
          <w:sz w:val="20"/>
          <w:szCs w:val="20"/>
          <w:u w:val="none"/>
        </w:rPr>
        <w:t>Backend Learning Path</w:t>
      </w:r>
      <w:r>
        <w:rPr>
          <w:rStyle w:val="Hyperlink"/>
          <w:rFonts w:ascii="Cambria Math" w:hAnsi="Cambria Math" w:cs="Calibri"/>
          <w:color w:val="000000" w:themeColor="text1"/>
          <w:sz w:val="20"/>
          <w:szCs w:val="20"/>
          <w:u w:val="none"/>
        </w:rPr>
        <w:t xml:space="preserve"> by Code bashing</w:t>
      </w:r>
    </w:p>
    <w:p w14:paraId="20D35E35" w14:textId="77777777" w:rsidR="00C1460F" w:rsidRPr="00C1460F" w:rsidRDefault="00C1460F" w:rsidP="00C1460F">
      <w:pPr>
        <w:pStyle w:val="list-group-item"/>
        <w:numPr>
          <w:ilvl w:val="0"/>
          <w:numId w:val="27"/>
        </w:numPr>
        <w:shd w:val="clear" w:color="auto" w:fill="F8F9FA"/>
        <w:rPr>
          <w:rFonts w:ascii="Cambria Math" w:hAnsi="Cambria Math" w:cs="Calibri"/>
          <w:color w:val="000000" w:themeColor="text1"/>
          <w:sz w:val="20"/>
          <w:szCs w:val="20"/>
        </w:rPr>
      </w:pPr>
      <w:r w:rsidRPr="00C1460F">
        <w:rPr>
          <w:rFonts w:ascii="Cambria Math" w:hAnsi="Cambria Math" w:cs="Calibri"/>
          <w:color w:val="000000" w:themeColor="text1"/>
          <w:sz w:val="20"/>
          <w:szCs w:val="20"/>
        </w:rPr>
        <w:t>Career essentials in cybersecurity by Microsoft and LinkedIn</w:t>
      </w:r>
    </w:p>
    <w:p w14:paraId="740B0C3B" w14:textId="5922ABBF" w:rsidR="008A16DB" w:rsidRPr="008A16DB" w:rsidRDefault="00C1460F" w:rsidP="008A16DB">
      <w:pPr>
        <w:pStyle w:val="list-group-item"/>
        <w:numPr>
          <w:ilvl w:val="0"/>
          <w:numId w:val="27"/>
        </w:numPr>
        <w:shd w:val="clear" w:color="auto" w:fill="F8F9FA"/>
        <w:rPr>
          <w:rFonts w:ascii="Cambria Math" w:hAnsi="Cambria Math" w:cs="Calibri"/>
          <w:color w:val="000000" w:themeColor="text1"/>
          <w:sz w:val="20"/>
          <w:szCs w:val="20"/>
        </w:rPr>
      </w:pPr>
      <w:r w:rsidRPr="00C1460F">
        <w:rPr>
          <w:rFonts w:ascii="Cambria Math" w:hAnsi="Cambria Math" w:cs="Calibri"/>
          <w:color w:val="000000" w:themeColor="text1"/>
          <w:sz w:val="20"/>
          <w:szCs w:val="20"/>
        </w:rPr>
        <w:t>Career Essentials in GitHub Professional Certificate</w:t>
      </w:r>
    </w:p>
    <w:p w14:paraId="30A9A124" w14:textId="07444D67" w:rsidR="00C1460F" w:rsidRPr="00B22DF4" w:rsidRDefault="004C0310" w:rsidP="00C1460F">
      <w:pPr>
        <w:pStyle w:val="Heading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Additional dETAILS</w:t>
      </w:r>
    </w:p>
    <w:p w14:paraId="65A57512" w14:textId="65ADE19D" w:rsidR="008A16DB" w:rsidRDefault="008A16DB" w:rsidP="008A16DB">
      <w:pPr>
        <w:spacing w:after="328" w:line="240" w:lineRule="auto"/>
        <w:ind w:left="360"/>
        <w:rPr>
          <w:rFonts w:ascii="Cambria Math" w:hAnsi="Cambria Math" w:cs="Calibri"/>
        </w:rPr>
      </w:pPr>
      <w:r>
        <w:rPr>
          <w:rFonts w:ascii="Cambria Math" w:hAnsi="Cambria Math" w:cs="Calibri"/>
        </w:rPr>
        <w:t>Hobbies: Trekking, Bike Riding, Car Meetups, Tech Meetups, Mobile Gaming</w:t>
      </w:r>
    </w:p>
    <w:p w14:paraId="33833749" w14:textId="128A7B36" w:rsidR="008A16DB" w:rsidRDefault="004C0310" w:rsidP="008A16DB">
      <w:pPr>
        <w:spacing w:after="328" w:line="240" w:lineRule="auto"/>
        <w:ind w:left="360"/>
        <w:rPr>
          <w:rFonts w:ascii="Cambria Math" w:hAnsi="Cambria Math" w:cs="Calibri"/>
        </w:rPr>
      </w:pPr>
      <w:r>
        <w:rPr>
          <w:rFonts w:ascii="Cambria Math" w:hAnsi="Cambria Math" w:cs="Calibri"/>
        </w:rPr>
        <w:t>L</w:t>
      </w:r>
      <w:r w:rsidR="009149C1">
        <w:rPr>
          <w:rFonts w:ascii="Cambria Math" w:hAnsi="Cambria Math" w:cs="Calibri"/>
        </w:rPr>
        <w:t>anguages</w:t>
      </w:r>
      <w:r>
        <w:rPr>
          <w:rFonts w:ascii="Cambria Math" w:hAnsi="Cambria Math" w:cs="Calibri"/>
        </w:rPr>
        <w:t>:</w:t>
      </w:r>
      <w:r w:rsidR="009149C1">
        <w:rPr>
          <w:rFonts w:ascii="Cambria Math" w:hAnsi="Cambria Math" w:cs="Calibri"/>
        </w:rPr>
        <w:t xml:space="preserve"> Hindi, Marathi, English</w:t>
      </w:r>
    </w:p>
    <w:p w14:paraId="27E26836" w14:textId="77777777" w:rsidR="008A16DB" w:rsidRDefault="008A16DB" w:rsidP="008A16DB">
      <w:pPr>
        <w:spacing w:after="328" w:line="240" w:lineRule="auto"/>
        <w:ind w:left="360"/>
        <w:rPr>
          <w:rFonts w:ascii="Cambria Math" w:hAnsi="Cambria Math" w:cs="Calibri"/>
        </w:rPr>
      </w:pPr>
      <w:r>
        <w:rPr>
          <w:rFonts w:ascii="Cambria Math" w:hAnsi="Cambria Math" w:cs="Calibri"/>
        </w:rPr>
        <w:t>Date Of Birth: 12Aug 1999</w:t>
      </w:r>
    </w:p>
    <w:p w14:paraId="56EEA89B" w14:textId="62091C2B" w:rsidR="008A16DB" w:rsidRDefault="008A16DB" w:rsidP="008A16DB">
      <w:pPr>
        <w:spacing w:after="328" w:line="240" w:lineRule="auto"/>
        <w:ind w:left="360"/>
        <w:rPr>
          <w:rFonts w:ascii="Cambria Math" w:hAnsi="Cambria Math" w:cs="Calibri"/>
        </w:rPr>
      </w:pPr>
      <w:r>
        <w:rPr>
          <w:rFonts w:ascii="Cambria Math" w:hAnsi="Cambria Math" w:cs="Calibri"/>
        </w:rPr>
        <w:t xml:space="preserve">Current Location: Hinjewadi, Pune </w:t>
      </w:r>
    </w:p>
    <w:p w14:paraId="0C6579FC" w14:textId="77777777" w:rsidR="009149C1" w:rsidRDefault="009149C1" w:rsidP="00CE19B6">
      <w:pPr>
        <w:spacing w:after="328" w:line="240" w:lineRule="auto"/>
        <w:ind w:left="360"/>
        <w:rPr>
          <w:rFonts w:ascii="Cambria Math" w:hAnsi="Cambria Math" w:cs="Calibri"/>
        </w:rPr>
      </w:pPr>
    </w:p>
    <w:p w14:paraId="19A10A15" w14:textId="77777777" w:rsidR="00CE19B6" w:rsidRDefault="00CE19B6" w:rsidP="00CE19B6">
      <w:pPr>
        <w:spacing w:after="328" w:line="240" w:lineRule="auto"/>
        <w:ind w:left="360"/>
        <w:rPr>
          <w:rFonts w:ascii="Cambria Math" w:hAnsi="Cambria Math" w:cs="Calibri"/>
        </w:rPr>
      </w:pPr>
    </w:p>
    <w:sectPr w:rsidR="00CE19B6" w:rsidSect="00057E57">
      <w:headerReference w:type="default" r:id="rId11"/>
      <w:footerReference w:type="default" r:id="rId12"/>
      <w:pgSz w:w="12240" w:h="15840" w:code="1"/>
      <w:pgMar w:top="720" w:right="720" w:bottom="720" w:left="720" w:header="283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E94D1" w14:textId="77777777" w:rsidR="003E74CA" w:rsidRDefault="003E74CA">
      <w:r>
        <w:separator/>
      </w:r>
    </w:p>
  </w:endnote>
  <w:endnote w:type="continuationSeparator" w:id="0">
    <w:p w14:paraId="21BA5B16" w14:textId="77777777" w:rsidR="003E74CA" w:rsidRDefault="003E7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37272" w14:textId="77777777" w:rsidR="00B1639D" w:rsidRDefault="00B1639D">
    <w:pPr>
      <w:pStyle w:val="Footer"/>
      <w:framePr w:wrap="auto" w:vAnchor="text" w:hAnchor="margin" w:xAlign="right" w:y="1"/>
      <w:rPr>
        <w:rStyle w:val="PageNumber"/>
      </w:rPr>
    </w:pPr>
  </w:p>
  <w:p w14:paraId="1A6A81B8" w14:textId="77777777" w:rsidR="00B1639D" w:rsidRDefault="00B163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DA55F" w14:textId="77777777" w:rsidR="003E74CA" w:rsidRDefault="003E74CA">
      <w:r>
        <w:separator/>
      </w:r>
    </w:p>
  </w:footnote>
  <w:footnote w:type="continuationSeparator" w:id="0">
    <w:p w14:paraId="0D7C1687" w14:textId="77777777" w:rsidR="003E74CA" w:rsidRDefault="003E74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F2B73" w14:textId="7187B530" w:rsidR="003B2EA4" w:rsidRDefault="003B2EA4" w:rsidP="009149C1">
    <w:pPr>
      <w:pStyle w:val="Header"/>
      <w:spacing w:before="0" w:after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05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1112"/>
        </w:tabs>
        <w:ind w:left="1112" w:hanging="360"/>
      </w:pPr>
      <w:rPr>
        <w:rFonts w:ascii="Symbol" w:hAnsi="Symbol"/>
      </w:rPr>
    </w:lvl>
  </w:abstractNum>
  <w:abstractNum w:abstractNumId="6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1112"/>
        </w:tabs>
        <w:ind w:left="1112" w:hanging="360"/>
      </w:pPr>
      <w:rPr>
        <w:rFonts w:ascii="Symbol" w:hAnsi="Symbol"/>
      </w:rPr>
    </w:lvl>
  </w:abstractNum>
  <w:abstractNum w:abstractNumId="7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8" w15:restartNumberingAfterBreak="0">
    <w:nsid w:val="010C6013"/>
    <w:multiLevelType w:val="hybridMultilevel"/>
    <w:tmpl w:val="799EFF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18F79A2"/>
    <w:multiLevelType w:val="multilevel"/>
    <w:tmpl w:val="0E3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0F38"/>
    <w:multiLevelType w:val="hybridMultilevel"/>
    <w:tmpl w:val="2C32CF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2410DF"/>
    <w:multiLevelType w:val="hybridMultilevel"/>
    <w:tmpl w:val="B4826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651EA6"/>
    <w:multiLevelType w:val="hybridMultilevel"/>
    <w:tmpl w:val="EDD0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831C6A"/>
    <w:multiLevelType w:val="multilevel"/>
    <w:tmpl w:val="94C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F3005"/>
    <w:multiLevelType w:val="multilevel"/>
    <w:tmpl w:val="ED321B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CD2BAC"/>
    <w:multiLevelType w:val="hybridMultilevel"/>
    <w:tmpl w:val="412A78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5B1E32"/>
    <w:multiLevelType w:val="hybridMultilevel"/>
    <w:tmpl w:val="F79846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8D0D3A"/>
    <w:multiLevelType w:val="hybridMultilevel"/>
    <w:tmpl w:val="9C944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C2370F"/>
    <w:multiLevelType w:val="hybridMultilevel"/>
    <w:tmpl w:val="F8DE0294"/>
    <w:lvl w:ilvl="0" w:tplc="75EC680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D72A6A"/>
    <w:multiLevelType w:val="hybridMultilevel"/>
    <w:tmpl w:val="12CC5B5E"/>
    <w:lvl w:ilvl="0" w:tplc="9B6294B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4D5EC9"/>
    <w:multiLevelType w:val="hybridMultilevel"/>
    <w:tmpl w:val="F202B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59411A"/>
    <w:multiLevelType w:val="hybridMultilevel"/>
    <w:tmpl w:val="60C834DE"/>
    <w:lvl w:ilvl="0" w:tplc="9ECC695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23B45F67"/>
    <w:multiLevelType w:val="hybridMultilevel"/>
    <w:tmpl w:val="9174A408"/>
    <w:lvl w:ilvl="0" w:tplc="75EC680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A9754F"/>
    <w:multiLevelType w:val="multilevel"/>
    <w:tmpl w:val="62C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611953"/>
    <w:multiLevelType w:val="hybridMultilevel"/>
    <w:tmpl w:val="BE6E3A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ED7AA9"/>
    <w:multiLevelType w:val="multilevel"/>
    <w:tmpl w:val="D28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04BC9"/>
    <w:multiLevelType w:val="hybridMultilevel"/>
    <w:tmpl w:val="F79846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3E710F"/>
    <w:multiLevelType w:val="multilevel"/>
    <w:tmpl w:val="470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30B97"/>
    <w:multiLevelType w:val="hybridMultilevel"/>
    <w:tmpl w:val="5F6044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330BC9"/>
    <w:multiLevelType w:val="hybridMultilevel"/>
    <w:tmpl w:val="AF640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FE5332"/>
    <w:multiLevelType w:val="hybridMultilevel"/>
    <w:tmpl w:val="63AC3914"/>
    <w:lvl w:ilvl="0" w:tplc="006ECFD6">
      <w:start w:val="1"/>
      <w:numFmt w:val="bullet"/>
      <w:pStyle w:val="List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48F10A6C"/>
    <w:multiLevelType w:val="hybridMultilevel"/>
    <w:tmpl w:val="BBCC2E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8568E1"/>
    <w:multiLevelType w:val="multilevel"/>
    <w:tmpl w:val="823C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C6227"/>
    <w:multiLevelType w:val="hybridMultilevel"/>
    <w:tmpl w:val="0B2E58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D73817"/>
    <w:multiLevelType w:val="hybridMultilevel"/>
    <w:tmpl w:val="F79846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0F057A"/>
    <w:multiLevelType w:val="multilevel"/>
    <w:tmpl w:val="AA1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AE50F0"/>
    <w:multiLevelType w:val="hybridMultilevel"/>
    <w:tmpl w:val="F79846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747611"/>
    <w:multiLevelType w:val="hybridMultilevel"/>
    <w:tmpl w:val="634CE1E0"/>
    <w:lvl w:ilvl="0" w:tplc="C90A3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F45A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3A02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F6A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9E99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69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A61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6C7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E6D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5D83DF5"/>
    <w:multiLevelType w:val="multilevel"/>
    <w:tmpl w:val="22D8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3342D"/>
    <w:multiLevelType w:val="hybridMultilevel"/>
    <w:tmpl w:val="300CAA3E"/>
    <w:lvl w:ilvl="0" w:tplc="083AF5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C01814"/>
    <w:multiLevelType w:val="hybridMultilevel"/>
    <w:tmpl w:val="471095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B12A73"/>
    <w:multiLevelType w:val="hybridMultilevel"/>
    <w:tmpl w:val="B2C83B48"/>
    <w:lvl w:ilvl="0" w:tplc="9132C6B6">
      <w:start w:val="1"/>
      <w:numFmt w:val="decimal"/>
      <w:lvlText w:val="%1."/>
      <w:lvlJc w:val="left"/>
      <w:pPr>
        <w:ind w:left="420" w:hanging="360"/>
      </w:pPr>
      <w:rPr>
        <w:rFonts w:ascii="Trebuchet MS" w:eastAsia="Times New Roman" w:hAnsi="Trebuchet MS" w:cs="Times New Roman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num w:numId="1" w16cid:durableId="1922517957">
    <w:abstractNumId w:val="30"/>
  </w:num>
  <w:num w:numId="2" w16cid:durableId="724991919">
    <w:abstractNumId w:val="0"/>
  </w:num>
  <w:num w:numId="3" w16cid:durableId="474031382">
    <w:abstractNumId w:val="4"/>
  </w:num>
  <w:num w:numId="4" w16cid:durableId="1139802223">
    <w:abstractNumId w:val="2"/>
  </w:num>
  <w:num w:numId="5" w16cid:durableId="770012793">
    <w:abstractNumId w:val="3"/>
  </w:num>
  <w:num w:numId="6" w16cid:durableId="891383755">
    <w:abstractNumId w:val="5"/>
  </w:num>
  <w:num w:numId="7" w16cid:durableId="22023265">
    <w:abstractNumId w:val="6"/>
  </w:num>
  <w:num w:numId="8" w16cid:durableId="996150460">
    <w:abstractNumId w:val="7"/>
  </w:num>
  <w:num w:numId="9" w16cid:durableId="1317296676">
    <w:abstractNumId w:val="28"/>
  </w:num>
  <w:num w:numId="10" w16cid:durableId="1359434226">
    <w:abstractNumId w:val="17"/>
  </w:num>
  <w:num w:numId="11" w16cid:durableId="575896007">
    <w:abstractNumId w:val="34"/>
  </w:num>
  <w:num w:numId="12" w16cid:durableId="1476874317">
    <w:abstractNumId w:val="19"/>
  </w:num>
  <w:num w:numId="13" w16cid:durableId="1021394801">
    <w:abstractNumId w:val="33"/>
  </w:num>
  <w:num w:numId="14" w16cid:durableId="993264269">
    <w:abstractNumId w:val="24"/>
  </w:num>
  <w:num w:numId="15" w16cid:durableId="2125805728">
    <w:abstractNumId w:val="15"/>
  </w:num>
  <w:num w:numId="16" w16cid:durableId="563027125">
    <w:abstractNumId w:val="40"/>
  </w:num>
  <w:num w:numId="17" w16cid:durableId="1070998498">
    <w:abstractNumId w:val="31"/>
  </w:num>
  <w:num w:numId="18" w16cid:durableId="709190664">
    <w:abstractNumId w:val="8"/>
  </w:num>
  <w:num w:numId="19" w16cid:durableId="192033987">
    <w:abstractNumId w:val="10"/>
  </w:num>
  <w:num w:numId="20" w16cid:durableId="520974696">
    <w:abstractNumId w:val="26"/>
  </w:num>
  <w:num w:numId="21" w16cid:durableId="1845393070">
    <w:abstractNumId w:val="16"/>
  </w:num>
  <w:num w:numId="22" w16cid:durableId="2032339468">
    <w:abstractNumId w:val="36"/>
  </w:num>
  <w:num w:numId="23" w16cid:durableId="78134529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7021219">
    <w:abstractNumId w:val="21"/>
  </w:num>
  <w:num w:numId="25" w16cid:durableId="134030831">
    <w:abstractNumId w:val="39"/>
  </w:num>
  <w:num w:numId="26" w16cid:durableId="422847672">
    <w:abstractNumId w:val="37"/>
  </w:num>
  <w:num w:numId="27" w16cid:durableId="682630389">
    <w:abstractNumId w:val="35"/>
  </w:num>
  <w:num w:numId="28" w16cid:durableId="759062336">
    <w:abstractNumId w:val="25"/>
  </w:num>
  <w:num w:numId="29" w16cid:durableId="1321543565">
    <w:abstractNumId w:val="38"/>
  </w:num>
  <w:num w:numId="30" w16cid:durableId="1579318541">
    <w:abstractNumId w:val="9"/>
  </w:num>
  <w:num w:numId="31" w16cid:durableId="1712652352">
    <w:abstractNumId w:val="23"/>
  </w:num>
  <w:num w:numId="32" w16cid:durableId="1188716971">
    <w:abstractNumId w:val="32"/>
  </w:num>
  <w:num w:numId="33" w16cid:durableId="270286471">
    <w:abstractNumId w:val="27"/>
  </w:num>
  <w:num w:numId="34" w16cid:durableId="1567649094">
    <w:abstractNumId w:val="13"/>
  </w:num>
  <w:num w:numId="35" w16cid:durableId="408190931">
    <w:abstractNumId w:val="11"/>
  </w:num>
  <w:num w:numId="36" w16cid:durableId="2001276304">
    <w:abstractNumId w:val="12"/>
  </w:num>
  <w:num w:numId="37" w16cid:durableId="290670904">
    <w:abstractNumId w:val="20"/>
  </w:num>
  <w:num w:numId="38" w16cid:durableId="383722806">
    <w:abstractNumId w:val="29"/>
  </w:num>
  <w:num w:numId="39" w16cid:durableId="1011221664">
    <w:abstractNumId w:val="18"/>
  </w:num>
  <w:num w:numId="40" w16cid:durableId="1918636070">
    <w:abstractNumId w:val="22"/>
  </w:num>
  <w:num w:numId="41" w16cid:durableId="17154972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13B"/>
    <w:rsid w:val="00007A4F"/>
    <w:rsid w:val="00026705"/>
    <w:rsid w:val="000318E0"/>
    <w:rsid w:val="00045C0C"/>
    <w:rsid w:val="00047991"/>
    <w:rsid w:val="00050EFD"/>
    <w:rsid w:val="00053030"/>
    <w:rsid w:val="00057E57"/>
    <w:rsid w:val="00063955"/>
    <w:rsid w:val="0006731E"/>
    <w:rsid w:val="00071E85"/>
    <w:rsid w:val="0007384D"/>
    <w:rsid w:val="00075D3E"/>
    <w:rsid w:val="000775CF"/>
    <w:rsid w:val="00081254"/>
    <w:rsid w:val="00087C02"/>
    <w:rsid w:val="00093EAB"/>
    <w:rsid w:val="00095BDF"/>
    <w:rsid w:val="000964E6"/>
    <w:rsid w:val="000A3285"/>
    <w:rsid w:val="000B2C61"/>
    <w:rsid w:val="000D0CFA"/>
    <w:rsid w:val="000D24EF"/>
    <w:rsid w:val="000E088E"/>
    <w:rsid w:val="000F08C5"/>
    <w:rsid w:val="000F3562"/>
    <w:rsid w:val="000F3F09"/>
    <w:rsid w:val="001008E9"/>
    <w:rsid w:val="00104796"/>
    <w:rsid w:val="0010568C"/>
    <w:rsid w:val="001128FF"/>
    <w:rsid w:val="00113E45"/>
    <w:rsid w:val="00116513"/>
    <w:rsid w:val="00127137"/>
    <w:rsid w:val="00136EAA"/>
    <w:rsid w:val="00153641"/>
    <w:rsid w:val="00154F3D"/>
    <w:rsid w:val="00160446"/>
    <w:rsid w:val="00160FC2"/>
    <w:rsid w:val="00171545"/>
    <w:rsid w:val="0018534C"/>
    <w:rsid w:val="00186126"/>
    <w:rsid w:val="001947C0"/>
    <w:rsid w:val="0019768C"/>
    <w:rsid w:val="001B469B"/>
    <w:rsid w:val="001C0659"/>
    <w:rsid w:val="001C63B7"/>
    <w:rsid w:val="001E2299"/>
    <w:rsid w:val="001E6183"/>
    <w:rsid w:val="001E786B"/>
    <w:rsid w:val="001F1346"/>
    <w:rsid w:val="001F1A52"/>
    <w:rsid w:val="001F1CBF"/>
    <w:rsid w:val="001F4DAA"/>
    <w:rsid w:val="00200702"/>
    <w:rsid w:val="00204541"/>
    <w:rsid w:val="002162E0"/>
    <w:rsid w:val="00224C00"/>
    <w:rsid w:val="00226BBC"/>
    <w:rsid w:val="00230D9D"/>
    <w:rsid w:val="00235377"/>
    <w:rsid w:val="0024001D"/>
    <w:rsid w:val="002723E0"/>
    <w:rsid w:val="00272A21"/>
    <w:rsid w:val="002744EE"/>
    <w:rsid w:val="00275E86"/>
    <w:rsid w:val="002803BB"/>
    <w:rsid w:val="00290016"/>
    <w:rsid w:val="00291D61"/>
    <w:rsid w:val="00293923"/>
    <w:rsid w:val="0029624F"/>
    <w:rsid w:val="002A293C"/>
    <w:rsid w:val="002B6928"/>
    <w:rsid w:val="002B7796"/>
    <w:rsid w:val="002D1400"/>
    <w:rsid w:val="002E2ECB"/>
    <w:rsid w:val="002E6447"/>
    <w:rsid w:val="002F725D"/>
    <w:rsid w:val="0030013A"/>
    <w:rsid w:val="00301DA0"/>
    <w:rsid w:val="00302D48"/>
    <w:rsid w:val="00306575"/>
    <w:rsid w:val="003264A1"/>
    <w:rsid w:val="0033430F"/>
    <w:rsid w:val="00337FDD"/>
    <w:rsid w:val="003579D7"/>
    <w:rsid w:val="0036511B"/>
    <w:rsid w:val="003762DA"/>
    <w:rsid w:val="003778AC"/>
    <w:rsid w:val="0039347C"/>
    <w:rsid w:val="003B2EA4"/>
    <w:rsid w:val="003B70BF"/>
    <w:rsid w:val="003D0359"/>
    <w:rsid w:val="003E0C11"/>
    <w:rsid w:val="003E2DC6"/>
    <w:rsid w:val="003E74CA"/>
    <w:rsid w:val="00407DBD"/>
    <w:rsid w:val="00407F93"/>
    <w:rsid w:val="00416EA3"/>
    <w:rsid w:val="00420335"/>
    <w:rsid w:val="0043055C"/>
    <w:rsid w:val="00432469"/>
    <w:rsid w:val="00436543"/>
    <w:rsid w:val="00466E04"/>
    <w:rsid w:val="004763DC"/>
    <w:rsid w:val="004770D0"/>
    <w:rsid w:val="00491E98"/>
    <w:rsid w:val="004A2A6B"/>
    <w:rsid w:val="004A4840"/>
    <w:rsid w:val="004B208B"/>
    <w:rsid w:val="004B63C2"/>
    <w:rsid w:val="004C0310"/>
    <w:rsid w:val="004C6CC6"/>
    <w:rsid w:val="004E3872"/>
    <w:rsid w:val="004E7E68"/>
    <w:rsid w:val="004F02E1"/>
    <w:rsid w:val="004F573E"/>
    <w:rsid w:val="004F6424"/>
    <w:rsid w:val="005141F8"/>
    <w:rsid w:val="00517156"/>
    <w:rsid w:val="00522ED1"/>
    <w:rsid w:val="005237A8"/>
    <w:rsid w:val="00530B41"/>
    <w:rsid w:val="00532BBF"/>
    <w:rsid w:val="00534F13"/>
    <w:rsid w:val="00536CEF"/>
    <w:rsid w:val="00545E5C"/>
    <w:rsid w:val="00553DBA"/>
    <w:rsid w:val="0055522D"/>
    <w:rsid w:val="005579FE"/>
    <w:rsid w:val="00567AD9"/>
    <w:rsid w:val="00570C4C"/>
    <w:rsid w:val="00577D10"/>
    <w:rsid w:val="005807D2"/>
    <w:rsid w:val="005856FF"/>
    <w:rsid w:val="00586131"/>
    <w:rsid w:val="005965F0"/>
    <w:rsid w:val="005A2E77"/>
    <w:rsid w:val="005B26E9"/>
    <w:rsid w:val="005E0A1C"/>
    <w:rsid w:val="005E5D05"/>
    <w:rsid w:val="005E70B0"/>
    <w:rsid w:val="005F0B64"/>
    <w:rsid w:val="005F4ACE"/>
    <w:rsid w:val="00600C30"/>
    <w:rsid w:val="0060139E"/>
    <w:rsid w:val="006026F1"/>
    <w:rsid w:val="00623BE4"/>
    <w:rsid w:val="00625A3D"/>
    <w:rsid w:val="00633161"/>
    <w:rsid w:val="00635E7D"/>
    <w:rsid w:val="00641AF6"/>
    <w:rsid w:val="0065013A"/>
    <w:rsid w:val="0065070A"/>
    <w:rsid w:val="00656127"/>
    <w:rsid w:val="00665910"/>
    <w:rsid w:val="006669F7"/>
    <w:rsid w:val="006756B6"/>
    <w:rsid w:val="00676B19"/>
    <w:rsid w:val="00691040"/>
    <w:rsid w:val="00696358"/>
    <w:rsid w:val="00696B33"/>
    <w:rsid w:val="006A79DF"/>
    <w:rsid w:val="006D5190"/>
    <w:rsid w:val="006D5706"/>
    <w:rsid w:val="006D58F8"/>
    <w:rsid w:val="006E2D46"/>
    <w:rsid w:val="006E3FBA"/>
    <w:rsid w:val="006F7279"/>
    <w:rsid w:val="00700C58"/>
    <w:rsid w:val="0070253B"/>
    <w:rsid w:val="00707C20"/>
    <w:rsid w:val="00710100"/>
    <w:rsid w:val="00710169"/>
    <w:rsid w:val="0072219F"/>
    <w:rsid w:val="00730A7A"/>
    <w:rsid w:val="0074118A"/>
    <w:rsid w:val="007544F9"/>
    <w:rsid w:val="00754E57"/>
    <w:rsid w:val="00763241"/>
    <w:rsid w:val="007658D3"/>
    <w:rsid w:val="0078641B"/>
    <w:rsid w:val="007905E8"/>
    <w:rsid w:val="00790E1E"/>
    <w:rsid w:val="0079254D"/>
    <w:rsid w:val="007945F0"/>
    <w:rsid w:val="00796D69"/>
    <w:rsid w:val="007A3EDC"/>
    <w:rsid w:val="007C21E3"/>
    <w:rsid w:val="007C337D"/>
    <w:rsid w:val="007C45B8"/>
    <w:rsid w:val="007C7FBA"/>
    <w:rsid w:val="007D12E7"/>
    <w:rsid w:val="007F0A62"/>
    <w:rsid w:val="0080306B"/>
    <w:rsid w:val="00807239"/>
    <w:rsid w:val="00813ACB"/>
    <w:rsid w:val="008147B3"/>
    <w:rsid w:val="00820B3B"/>
    <w:rsid w:val="00821C5D"/>
    <w:rsid w:val="00825AFC"/>
    <w:rsid w:val="00826A21"/>
    <w:rsid w:val="0083020B"/>
    <w:rsid w:val="00833BEC"/>
    <w:rsid w:val="00844C01"/>
    <w:rsid w:val="00846603"/>
    <w:rsid w:val="008600E5"/>
    <w:rsid w:val="0089130F"/>
    <w:rsid w:val="00894060"/>
    <w:rsid w:val="00894ED2"/>
    <w:rsid w:val="00896367"/>
    <w:rsid w:val="008A0D33"/>
    <w:rsid w:val="008A16DB"/>
    <w:rsid w:val="008A18C0"/>
    <w:rsid w:val="008A500B"/>
    <w:rsid w:val="008A5ED5"/>
    <w:rsid w:val="008B09D7"/>
    <w:rsid w:val="008B78A8"/>
    <w:rsid w:val="008C1CA1"/>
    <w:rsid w:val="008C1CBE"/>
    <w:rsid w:val="008C2913"/>
    <w:rsid w:val="008D069A"/>
    <w:rsid w:val="008D0B9D"/>
    <w:rsid w:val="008D1C1E"/>
    <w:rsid w:val="008D36DE"/>
    <w:rsid w:val="008D440E"/>
    <w:rsid w:val="008D45A3"/>
    <w:rsid w:val="00905FCC"/>
    <w:rsid w:val="009109D1"/>
    <w:rsid w:val="009149C1"/>
    <w:rsid w:val="009150CC"/>
    <w:rsid w:val="009163EE"/>
    <w:rsid w:val="00917514"/>
    <w:rsid w:val="00943885"/>
    <w:rsid w:val="00946E3D"/>
    <w:rsid w:val="00960766"/>
    <w:rsid w:val="0096360A"/>
    <w:rsid w:val="009645A8"/>
    <w:rsid w:val="00975E7A"/>
    <w:rsid w:val="0097759B"/>
    <w:rsid w:val="009810A9"/>
    <w:rsid w:val="00983A8E"/>
    <w:rsid w:val="0098477A"/>
    <w:rsid w:val="0098530A"/>
    <w:rsid w:val="0099369C"/>
    <w:rsid w:val="00996E8F"/>
    <w:rsid w:val="009A2E56"/>
    <w:rsid w:val="009A2EC3"/>
    <w:rsid w:val="009A45C5"/>
    <w:rsid w:val="009A4B61"/>
    <w:rsid w:val="009B58C9"/>
    <w:rsid w:val="009B5C08"/>
    <w:rsid w:val="009B6425"/>
    <w:rsid w:val="009B7BC1"/>
    <w:rsid w:val="009C3233"/>
    <w:rsid w:val="009D1CD4"/>
    <w:rsid w:val="00A07E14"/>
    <w:rsid w:val="00A1031B"/>
    <w:rsid w:val="00A227CC"/>
    <w:rsid w:val="00A42421"/>
    <w:rsid w:val="00A439FF"/>
    <w:rsid w:val="00A53737"/>
    <w:rsid w:val="00A705B6"/>
    <w:rsid w:val="00A71ECC"/>
    <w:rsid w:val="00A724DF"/>
    <w:rsid w:val="00A73C19"/>
    <w:rsid w:val="00A75015"/>
    <w:rsid w:val="00A8453B"/>
    <w:rsid w:val="00AA510B"/>
    <w:rsid w:val="00AB3019"/>
    <w:rsid w:val="00AB4BB7"/>
    <w:rsid w:val="00AD5187"/>
    <w:rsid w:val="00AF00D3"/>
    <w:rsid w:val="00B062D6"/>
    <w:rsid w:val="00B112EE"/>
    <w:rsid w:val="00B15886"/>
    <w:rsid w:val="00B1639D"/>
    <w:rsid w:val="00B22DF4"/>
    <w:rsid w:val="00B52326"/>
    <w:rsid w:val="00B54FDF"/>
    <w:rsid w:val="00B5788F"/>
    <w:rsid w:val="00B61872"/>
    <w:rsid w:val="00B87EA4"/>
    <w:rsid w:val="00BA7C1E"/>
    <w:rsid w:val="00BC1443"/>
    <w:rsid w:val="00BC38D7"/>
    <w:rsid w:val="00BC504A"/>
    <w:rsid w:val="00BE38C4"/>
    <w:rsid w:val="00BE6793"/>
    <w:rsid w:val="00BE6EEA"/>
    <w:rsid w:val="00BF270D"/>
    <w:rsid w:val="00BF7373"/>
    <w:rsid w:val="00C040CA"/>
    <w:rsid w:val="00C04B74"/>
    <w:rsid w:val="00C056BE"/>
    <w:rsid w:val="00C05F91"/>
    <w:rsid w:val="00C06CCC"/>
    <w:rsid w:val="00C1270E"/>
    <w:rsid w:val="00C1460F"/>
    <w:rsid w:val="00C14AEB"/>
    <w:rsid w:val="00C15235"/>
    <w:rsid w:val="00C26972"/>
    <w:rsid w:val="00C444A8"/>
    <w:rsid w:val="00C70C23"/>
    <w:rsid w:val="00C913E2"/>
    <w:rsid w:val="00CB1080"/>
    <w:rsid w:val="00CC16C4"/>
    <w:rsid w:val="00CC1837"/>
    <w:rsid w:val="00CC78D5"/>
    <w:rsid w:val="00CD70FB"/>
    <w:rsid w:val="00CE19B6"/>
    <w:rsid w:val="00CE40DB"/>
    <w:rsid w:val="00CE6E7B"/>
    <w:rsid w:val="00CF07BF"/>
    <w:rsid w:val="00CF32C3"/>
    <w:rsid w:val="00CF7C68"/>
    <w:rsid w:val="00D06CC7"/>
    <w:rsid w:val="00D127D3"/>
    <w:rsid w:val="00D222E1"/>
    <w:rsid w:val="00D34381"/>
    <w:rsid w:val="00D42761"/>
    <w:rsid w:val="00D47729"/>
    <w:rsid w:val="00D47FAB"/>
    <w:rsid w:val="00D52E8D"/>
    <w:rsid w:val="00D66815"/>
    <w:rsid w:val="00D714D7"/>
    <w:rsid w:val="00D7189E"/>
    <w:rsid w:val="00D73C6D"/>
    <w:rsid w:val="00D76306"/>
    <w:rsid w:val="00D907FC"/>
    <w:rsid w:val="00DC46FE"/>
    <w:rsid w:val="00DD3F2F"/>
    <w:rsid w:val="00DE213B"/>
    <w:rsid w:val="00DF2A27"/>
    <w:rsid w:val="00DF78F4"/>
    <w:rsid w:val="00E0069C"/>
    <w:rsid w:val="00E016C5"/>
    <w:rsid w:val="00E044A1"/>
    <w:rsid w:val="00E0560F"/>
    <w:rsid w:val="00E0607A"/>
    <w:rsid w:val="00E06740"/>
    <w:rsid w:val="00E10B5C"/>
    <w:rsid w:val="00E118CE"/>
    <w:rsid w:val="00E26C02"/>
    <w:rsid w:val="00E310C7"/>
    <w:rsid w:val="00E3238D"/>
    <w:rsid w:val="00E35075"/>
    <w:rsid w:val="00E41EF4"/>
    <w:rsid w:val="00E42AB3"/>
    <w:rsid w:val="00E53096"/>
    <w:rsid w:val="00E546D6"/>
    <w:rsid w:val="00E549C9"/>
    <w:rsid w:val="00E63387"/>
    <w:rsid w:val="00E63BA1"/>
    <w:rsid w:val="00E71A3D"/>
    <w:rsid w:val="00E900E5"/>
    <w:rsid w:val="00E909E8"/>
    <w:rsid w:val="00E946EC"/>
    <w:rsid w:val="00E94D25"/>
    <w:rsid w:val="00E950A9"/>
    <w:rsid w:val="00E955A9"/>
    <w:rsid w:val="00EA5050"/>
    <w:rsid w:val="00EB1D55"/>
    <w:rsid w:val="00EB5AAD"/>
    <w:rsid w:val="00ED6865"/>
    <w:rsid w:val="00ED73A7"/>
    <w:rsid w:val="00EE2D84"/>
    <w:rsid w:val="00EE466F"/>
    <w:rsid w:val="00EF2ED5"/>
    <w:rsid w:val="00F17DBB"/>
    <w:rsid w:val="00F212CE"/>
    <w:rsid w:val="00F263BA"/>
    <w:rsid w:val="00F34C9C"/>
    <w:rsid w:val="00F5247B"/>
    <w:rsid w:val="00F63DE1"/>
    <w:rsid w:val="00F64D4F"/>
    <w:rsid w:val="00F64E99"/>
    <w:rsid w:val="00F64FB1"/>
    <w:rsid w:val="00F66FE9"/>
    <w:rsid w:val="00F7000C"/>
    <w:rsid w:val="00F77296"/>
    <w:rsid w:val="00F877A1"/>
    <w:rsid w:val="00F94CB8"/>
    <w:rsid w:val="00FA7036"/>
    <w:rsid w:val="00FB36F1"/>
    <w:rsid w:val="00FB3802"/>
    <w:rsid w:val="00FC0407"/>
    <w:rsid w:val="00FC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2C366"/>
  <w15:chartTrackingRefBased/>
  <w15:docId w15:val="{CE31A471-659C-442B-A0EB-0495467F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2DF4"/>
  </w:style>
  <w:style w:type="paragraph" w:styleId="Heading1">
    <w:name w:val="heading 1"/>
    <w:basedOn w:val="Normal"/>
    <w:next w:val="Normal"/>
    <w:link w:val="Heading1Char"/>
    <w:uiPriority w:val="9"/>
    <w:qFormat/>
    <w:rsid w:val="00B22DF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DF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DF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2DF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2DF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2DF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22DF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22DF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22DF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b/>
      <w:sz w:val="24"/>
    </w:rPr>
  </w:style>
  <w:style w:type="paragraph" w:styleId="BodyText2">
    <w:name w:val="Body Text 2"/>
    <w:basedOn w:val="Normal"/>
    <w:pPr>
      <w:ind w:left="720"/>
      <w:jc w:val="both"/>
    </w:pPr>
    <w:rPr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next w:val="Normal"/>
    <w:link w:val="TitleChar"/>
    <w:uiPriority w:val="10"/>
    <w:qFormat/>
    <w:rsid w:val="00B22DF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pPr>
      <w:jc w:val="both"/>
    </w:pPr>
    <w:rPr>
      <w:b/>
      <w:i/>
      <w:color w:val="0000FF"/>
      <w:sz w:val="2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F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NormalWeb">
    <w:name w:val="Normal (Web)"/>
    <w:basedOn w:val="Normal"/>
    <w:rsid w:val="00696B33"/>
    <w:pPr>
      <w:spacing w:beforeAutospacing="1" w:after="100" w:afterAutospacing="1"/>
    </w:pPr>
    <w:rPr>
      <w:sz w:val="24"/>
      <w:szCs w:val="24"/>
    </w:rPr>
  </w:style>
  <w:style w:type="character" w:styleId="Hyperlink">
    <w:name w:val="Hyperlink"/>
    <w:rsid w:val="00517156"/>
    <w:rPr>
      <w:color w:val="0000FF"/>
      <w:u w:val="single"/>
    </w:rPr>
  </w:style>
  <w:style w:type="character" w:customStyle="1" w:styleId="text-sentence1">
    <w:name w:val="text-sentence1"/>
    <w:rsid w:val="0083020B"/>
  </w:style>
  <w:style w:type="character" w:styleId="HTMLTypewriter">
    <w:name w:val="HTML Typewriter"/>
    <w:rsid w:val="002723E0"/>
    <w:rPr>
      <w:rFonts w:ascii="Times New Roman" w:hAnsi="Times New Roman" w:cs="Times New Roman"/>
      <w:sz w:val="20"/>
      <w:szCs w:val="20"/>
    </w:rPr>
  </w:style>
  <w:style w:type="character" w:customStyle="1" w:styleId="StyleArial10pt">
    <w:name w:val="Style Arial 10 pt"/>
    <w:rsid w:val="002723E0"/>
    <w:rPr>
      <w:rFonts w:ascii="Arial" w:hAnsi="Arial" w:cs="Arial"/>
      <w:sz w:val="20"/>
      <w:szCs w:val="20"/>
    </w:rPr>
  </w:style>
  <w:style w:type="paragraph" w:styleId="ListBullet">
    <w:name w:val="List Bullet"/>
    <w:basedOn w:val="Normal"/>
    <w:autoRedefine/>
    <w:rsid w:val="00F263BA"/>
    <w:pPr>
      <w:numPr>
        <w:numId w:val="1"/>
      </w:numPr>
      <w:tabs>
        <w:tab w:val="left" w:pos="0"/>
      </w:tabs>
      <w:autoSpaceDE w:val="0"/>
      <w:autoSpaceDN w:val="0"/>
      <w:spacing w:after="60" w:line="320" w:lineRule="atLeast"/>
    </w:pPr>
    <w:rPr>
      <w:rFonts w:ascii="Arial" w:hAnsi="Arial" w:cs="Arial"/>
      <w:lang w:val="en-GB"/>
    </w:rPr>
  </w:style>
  <w:style w:type="character" w:customStyle="1" w:styleId="BodyTextChar">
    <w:name w:val="Body Text Char"/>
    <w:rsid w:val="00A73C19"/>
    <w:rPr>
      <w:sz w:val="24"/>
      <w:szCs w:val="24"/>
      <w:lang w:val="en-US" w:eastAsia="en-US" w:bidi="ar-SA"/>
    </w:rPr>
  </w:style>
  <w:style w:type="character" w:customStyle="1" w:styleId="apple-style-span">
    <w:name w:val="apple-style-span"/>
    <w:basedOn w:val="DefaultParagraphFont"/>
    <w:rsid w:val="00E26C02"/>
  </w:style>
  <w:style w:type="character" w:customStyle="1" w:styleId="apple-converted-space">
    <w:name w:val="apple-converted-space"/>
    <w:basedOn w:val="DefaultParagraphFont"/>
    <w:rsid w:val="00E26C02"/>
  </w:style>
  <w:style w:type="character" w:customStyle="1" w:styleId="TitleChar">
    <w:name w:val="Title Char"/>
    <w:basedOn w:val="DefaultParagraphFont"/>
    <w:link w:val="Title"/>
    <w:uiPriority w:val="10"/>
    <w:rsid w:val="00B22DF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9Char">
    <w:name w:val="Heading 9 Char"/>
    <w:basedOn w:val="DefaultParagraphFont"/>
    <w:link w:val="Heading9"/>
    <w:uiPriority w:val="9"/>
    <w:rsid w:val="00B22DF4"/>
    <w:rPr>
      <w:i/>
      <w:iCs/>
      <w:caps/>
      <w:spacing w:val="10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22DF4"/>
    <w:rPr>
      <w:caps/>
      <w:spacing w:val="10"/>
      <w:sz w:val="18"/>
      <w:szCs w:val="18"/>
    </w:rPr>
  </w:style>
  <w:style w:type="paragraph" w:styleId="ListParagraph">
    <w:name w:val="List Paragraph"/>
    <w:basedOn w:val="Normal"/>
    <w:uiPriority w:val="34"/>
    <w:qFormat/>
    <w:rsid w:val="005579FE"/>
    <w:pPr>
      <w:ind w:left="720"/>
      <w:contextualSpacing/>
    </w:pPr>
  </w:style>
  <w:style w:type="paragraph" w:customStyle="1" w:styleId="Default">
    <w:name w:val="Default"/>
    <w:rsid w:val="00EE2D8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i-provider">
    <w:name w:val="ui-provider"/>
    <w:basedOn w:val="DefaultParagraphFont"/>
    <w:rsid w:val="00226BBC"/>
  </w:style>
  <w:style w:type="character" w:customStyle="1" w:styleId="Heading1Char">
    <w:name w:val="Heading 1 Char"/>
    <w:basedOn w:val="DefaultParagraphFont"/>
    <w:link w:val="Heading1"/>
    <w:uiPriority w:val="9"/>
    <w:rsid w:val="00B22DF4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customStyle="1" w:styleId="highlight-placeholder-parent">
    <w:name w:val="highlight-placeholder-parent"/>
    <w:basedOn w:val="Normal"/>
    <w:rsid w:val="003778AC"/>
    <w:pPr>
      <w:spacing w:beforeAutospacing="1" w:after="100" w:afterAutospacing="1"/>
    </w:pPr>
    <w:rPr>
      <w:sz w:val="24"/>
      <w:szCs w:val="24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B22DF4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22DF4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B22DF4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B22DF4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B22DF4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B22DF4"/>
    <w:rPr>
      <w:caps/>
      <w:color w:val="2F5496" w:themeColor="accent1" w:themeShade="BF"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2DF4"/>
    <w:rPr>
      <w:b/>
      <w:bCs/>
      <w:color w:val="2F5496" w:themeColor="accent1" w:themeShade="BF"/>
      <w:sz w:val="16"/>
      <w:szCs w:val="16"/>
    </w:rPr>
  </w:style>
  <w:style w:type="character" w:customStyle="1" w:styleId="SubtitleChar">
    <w:name w:val="Subtitle Char"/>
    <w:basedOn w:val="DefaultParagraphFont"/>
    <w:link w:val="Subtitle"/>
    <w:uiPriority w:val="11"/>
    <w:rsid w:val="00B22DF4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B22DF4"/>
    <w:rPr>
      <w:b/>
      <w:bCs/>
    </w:rPr>
  </w:style>
  <w:style w:type="character" w:styleId="Emphasis">
    <w:name w:val="Emphasis"/>
    <w:uiPriority w:val="20"/>
    <w:qFormat/>
    <w:rsid w:val="00B22DF4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22DF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22DF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2DF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F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F4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B22DF4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B22DF4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B22DF4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B22DF4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B22DF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2DF4"/>
    <w:pPr>
      <w:outlineLvl w:val="9"/>
    </w:pPr>
  </w:style>
  <w:style w:type="table" w:styleId="TableGrid">
    <w:name w:val="Table Grid"/>
    <w:basedOn w:val="TableNormal"/>
    <w:rsid w:val="00CE19B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-group-item">
    <w:name w:val="list-group-item"/>
    <w:basedOn w:val="Normal"/>
    <w:rsid w:val="00C1460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039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9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8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29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1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5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2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9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1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6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7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6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7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6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3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7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8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9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35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4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2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9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4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6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omkarraj99.github.io/techfolio/assets/certifications/CertificateOfCompletion_Eclipse_Essential_Training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omkarraj99.github.io/techfolio/assets/certifications/Career_Essentials_in_GitHub_Professional_Certificate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16a3b3e6-43d1-4d6f-9914-b0a10aaf816c</TitusGUID>
  <TitusMetadata xmlns="">eyJucyI6Imh0dHA6XC9cL3d3dy50aXR1cy5jb21cL25zXC9UVExUSVRVUyIsInByb3BzIjpbeyJuIjoiQ2xhc3NpZmljYXRpb24iLCJ2YWxzIjpbeyJ2YWx1ZSI6IlB1YmxpYyJ9XX1dfQ==</TitusMetadata>
</titu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0A26E-0436-4F22-8D54-7480B8577906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7A095F4E-F049-4889-8A32-72FBAE431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570</Words>
  <Characters>3912</Characters>
  <Application>Microsoft Office Word</Application>
  <DocSecurity>0</DocSecurity>
  <Lines>100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UPDATED  CV FOR YOUR REFERENCES</vt:lpstr>
    </vt:vector>
  </TitlesOfParts>
  <Company>TTL,PUNE</Company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UPDATED  CV FOR YOUR REFERENCES</dc:title>
  <dc:subject/>
  <dc:creator>TTL,PUNE</dc:creator>
  <cp:keywords/>
  <dc:description/>
  <cp:lastModifiedBy>Deshmukh, Omkar</cp:lastModifiedBy>
  <cp:revision>2</cp:revision>
  <cp:lastPrinted>2025-03-06T10:01:00Z</cp:lastPrinted>
  <dcterms:created xsi:type="dcterms:W3CDTF">2025-03-06T10:03:00Z</dcterms:created>
  <dcterms:modified xsi:type="dcterms:W3CDTF">2025-03-06T10:03:00Z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TitusGUID">
    <vt:lpwstr>16a3b3e6-43d1-4d6f-9914-b0a10aaf816c</vt:lpwstr>
  </property>
  <property fmtid="{D5CDD505-2E9C-101B-9397-08002B2CF9AE}" pid="4" name="Classification">
    <vt:lpwstr>Public</vt:lpwstr>
  </property>
  <property fmtid="{D5CDD505-2E9C-101B-9397-08002B2CF9AE}" pid="5" name="OriginalClassifier">
    <vt:lpwstr>ord926012</vt:lpwstr>
  </property>
  <property fmtid="{D5CDD505-2E9C-101B-9397-08002B2CF9AE}" pid="6" name="Group">
    <vt:lpwstr>CN=TTLCLIENT_APAC,OU=Security Groups,OU=APAC,OU=All Groups,DC=tatatechnologies,DC=com;CN=AzureAD_LinkedIn Learning,OU=Security Groups,OU=APAC,OU=All Groups,DC=tatatechnologies,DC=com;CN=TTL_Workplace_user_access,OU=Security Groups,OU=APAC,OU=All Groups,DC=tatatechnologies,DC=com;CN=AzureAD_CA_2FA_Prod,OU=Security Groups,OU=APAC,OU=All Groups,DC=tatatechnologies,DC=com;CN=AzureAD_SSPR_Prod,OU=Security Groups,OU=APAC,OU=All Groups,DC=tatatechnologies,DC=com;CN=GP_Exclusion_China,OU=APAC Groups,OU=APAC,OU=PERMANENT,DC=tatatechnologies,DC=com;CN=AzureAD_MAM_Production,OU=Security Groups,OU=APAC,OU=All Groups,DC=tatatechnologies,DC=com;CN=Permanent,OU=Security Groups,OU=NA,OU=All Groups,DC=tatatechnologies,DC=com</vt:lpwstr>
  </property>
</Properties>
</file>